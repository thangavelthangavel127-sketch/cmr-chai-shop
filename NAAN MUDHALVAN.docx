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0"/>
      </w:pPr>
    </w:p>
    <w:p>
      <w:pPr>
        <w:spacing w:after="200"/>
        <w:jc w:val="center"/>
      </w:pPr>
      <w:r>
        <w:rPr>
          <w:rFonts w:ascii="Times New Roman" w:eastAsia="Times New Roman" w:cs="Times New Roman" w:hAnsi="Times New Roman"/>
          <w:sz w:val="28"/>
          <w:szCs w:val="28"/>
        </w:rPr>
        <w:t>A PROJECT REPORT ON</w:t>
      </w:r>
    </w:p>
    <w:p>
      <w:pPr>
        <w:spacing w:before="300" w:after="300"/>
        <w:jc w:val="center"/>
      </w:pPr>
      <w:r>
        <w:rPr>
          <w:rFonts w:ascii="Times New Roman" w:eastAsia="Times New Roman" w:cs="Times New Roman" w:hAnsi="Times New Roman"/>
          <w:b/>
          <w:bCs/>
          <w:sz w:val="40"/>
          <w:szCs w:val="40"/>
        </w:rPr>
        <w:t>CUSTOMER RELATIONSHIP MANAGEMENT (CRM) APPLICATION</w:t>
      </w:r>
    </w:p>
    <w:p>
      <w:pPr>
        <w:spacing w:after="600"/>
        <w:jc w:val="center"/>
      </w:pPr>
      <w:r>
        <w:rPr>
          <w:rFonts w:ascii="Times New Roman" w:eastAsia="Times New Roman" w:cs="Times New Roman" w:hAnsi="Times New Roman"/>
          <w:b/>
          <w:bCs/>
          <w:sz w:val="40"/>
          <w:szCs w:val="40"/>
        </w:rPr>
        <w:t>FOR THE CHAI SHOP &amp; CO</w:t>
      </w:r>
    </w:p>
    <w:p>
      <w:pPr>
        <w:spacing w:after="200"/>
        <w:jc w:val="center"/>
        <w:rPr>
          <w:rFonts w:ascii="Times New Roman" w:eastAsia="Times New Roman" w:cs="Times New Roman" w:hAnsi="Times New Roman"/>
          <w:sz w:val="22"/>
          <w:szCs w:val="22"/>
        </w:rPr>
      </w:pPr>
      <w:r>
        <w:rPr>
          <w:rFonts w:ascii="Times New Roman" w:eastAsia="Times New Roman" w:cs="Times New Roman" w:hAnsi="Times New Roman"/>
          <w:sz w:val="22"/>
          <w:szCs w:val="22"/>
        </w:rPr>
        <w:t>Submitted by</w:t>
      </w:r>
    </w:p>
    <w:p>
      <w:pPr>
        <w:spacing w:after="200"/>
        <w:jc w:val="center"/>
        <w:rPr>
          <w:rFonts w:ascii="Times New Roman" w:eastAsia="Times New Roman" w:cs="Times New Roman" w:hAnsi="Times New Roman"/>
          <w:sz w:val="22"/>
          <w:szCs w:val="22"/>
        </w:rPr>
      </w:pPr>
      <w:r>
        <w:rPr>
          <w:rFonts w:ascii="Times New Roman" w:eastAsia="Times New Roman" w:cs="Times New Roman" w:hAnsi="Times New Roman"/>
          <w:sz w:val="22"/>
          <w:szCs w:val="22"/>
        </w:rPr>
        <w:t>THANGA VEL R</w:t>
      </w:r>
    </w:p>
    <w:p>
      <w:pPr>
        <w:spacing w:after="200"/>
        <w:jc w:val="center"/>
        <w:rPr>
          <w:rFonts w:ascii="Times New Roman" w:eastAsia="Times New Roman" w:cs="Times New Roman" w:hAnsi="Times New Roman"/>
          <w:sz w:val="22"/>
          <w:szCs w:val="22"/>
        </w:rPr>
      </w:pPr>
      <w:r>
        <w:rPr>
          <w:rFonts w:ascii="Times New Roman" w:eastAsia="Times New Roman" w:cs="Times New Roman" w:hAnsi="Times New Roman"/>
          <w:sz w:val="22"/>
          <w:szCs w:val="22"/>
        </w:rPr>
        <w:t>VIMAL RAJ S</w:t>
      </w:r>
    </w:p>
    <w:p>
      <w:pPr>
        <w:spacing w:after="200"/>
        <w:jc w:val="center"/>
      </w:pPr>
      <w:r>
        <w:rPr>
          <w:rFonts w:ascii="Times New Roman" w:eastAsia="Times New Roman" w:cs="Times New Roman" w:hAnsi="Times New Roman"/>
          <w:sz w:val="22"/>
          <w:szCs w:val="22"/>
        </w:rPr>
        <w:t>VINOTH KUMAR P</w:t>
      </w:r>
      <w:bookmarkStart w:id="0" w:name="_GoBack"/>
      <w:bookmarkEnd w:id="0"/>
    </w:p>
    <w:p>
      <w:pPr>
        <w:spacing w:after="600"/>
      </w:pPr>
    </w:p>
    <w:p>
      <w:pPr>
        <w:spacing w:before="800" w:after="100"/>
        <w:jc w:val="center"/>
      </w:pPr>
    </w:p>
    <w:p>
      <w:pPr>
        <w:spacing w:after="100"/>
        <w:jc w:val="center"/>
      </w:pPr>
      <w:r>
        <w:rPr>
          <w:rFonts w:ascii="Times New Roman" w:eastAsia="Times New Roman" w:cs="Times New Roman" w:hAnsi="Times New Roman"/>
          <w:b/>
          <w:bCs/>
          <w:sz w:val="24"/>
          <w:szCs w:val="24"/>
        </w:rPr>
        <w:t>[E.S Arts and Science College (Co-Ed ),Villupuram ]</w:t>
      </w:r>
    </w:p>
    <w:p>
      <w:pPr>
        <w:spacing w:after="100"/>
        <w:jc w:val="center"/>
      </w:pPr>
      <w:r>
        <w:rPr>
          <w:rFonts w:ascii="Times New Roman" w:eastAsia="Times New Roman" w:cs="Times New Roman" w:hAnsi="Times New Roman"/>
          <w:sz w:val="22"/>
          <w:szCs w:val="22"/>
        </w:rPr>
        <w:t>[ANNAMALAI UNIVERSITY ]</w:t>
      </w:r>
    </w:p>
    <w:p>
      <w:pPr>
        <w:spacing w:after="100"/>
        <w:jc w:val="center"/>
      </w:pPr>
      <w:r>
        <w:rPr>
          <w:rFonts w:ascii="Times New Roman" w:eastAsia="Times New Roman" w:cs="Times New Roman" w:hAnsi="Times New Roman"/>
          <w:sz w:val="22"/>
          <w:szCs w:val="22"/>
        </w:rPr>
        <w:t>[2026]</w:t>
      </w:r>
    </w:p>
    <w:p>
      <w:pPr>
        <w:sectPr>
          <w:headerReference w:type="default" r:id="rId2"/>
          <w:footerReference w:type="default" r:id="rId3"/>
          <w:pgSz w:w="12240" w:h="15840"/>
          <w:pgMar w:top="1440" w:right="1440" w:bottom="1440" w:left="1440" w:header="708" w:footer="708" w:gutter="0"/>
          <w:pgNumType/>
          <w:docGrid w:linePitch="360" w:charSpace="0"/>
        </w:sectPr>
      </w:pPr>
    </w:p>
    <w:p>
      <w:pPr>
        <w:pStyle w:val="16"/>
        <w:spacing w:after="400"/>
        <w:jc w:val="center"/>
      </w:pPr>
      <w:r>
        <w:t>ABSTRACT</w:t>
      </w:r>
    </w:p>
    <w:p>
      <w:pPr>
        <w:spacing w:after="160" w:line="360" w:lineRule="auto"/>
        <w:jc w:val="both"/>
      </w:pPr>
      <w:r>
        <w:rPr>
          <w:rFonts w:ascii="Times New Roman" w:eastAsia="Times New Roman" w:cs="Times New Roman" w:hAnsi="Times New Roman"/>
          <w:sz w:val="24"/>
          <w:szCs w:val="24"/>
        </w:rPr>
        <w:t>The Chai Shop &amp; Co is a growing tea and snacks retail outlet that currently manages customer orders, loyalty tracking, feedback and staff coordination through manual registers and disconnected spreadsheets. As the customer base has expanded across dine-in, takeaway and online orders, this manual approach has become time-consuming, error-prone and incapable of providing any meaningful insight into customer behaviour or business performance.</w:t>
      </w:r>
    </w:p>
    <w:p>
      <w:pPr>
        <w:spacing w:after="160" w:line="360" w:lineRule="auto"/>
        <w:jc w:val="both"/>
      </w:pPr>
      <w:r>
        <w:rPr>
          <w:rFonts w:ascii="Times New Roman" w:eastAsia="Times New Roman" w:cs="Times New Roman" w:hAnsi="Times New Roman"/>
          <w:sz w:val="24"/>
          <w:szCs w:val="24"/>
        </w:rPr>
        <w:t>This project presents the design and development of a web-based Customer Relationship Management (CRM) application tailored specifically for The Chai Shop &amp; Co. The system centralises customer information, order history, loyalty points, feedback and promotional campaigns into a single, secure platform accessible to shop staff, managers and the business owner. Core modules include Customer Management, Order and Billing Management, Loyalty and Rewards Management, Feedback and Complaint Management, Inventory Alerting, Campaign/Offer Management, and an Analytics Dashboard that presents key business metrics such as daily sales, repeat-customer rate and best-selling items.</w:t>
      </w:r>
    </w:p>
    <w:p>
      <w:pPr>
        <w:spacing w:after="160" w:line="360" w:lineRule="auto"/>
        <w:jc w:val="both"/>
      </w:pPr>
      <w:r>
        <w:rPr>
          <w:rFonts w:ascii="Times New Roman" w:eastAsia="Times New Roman" w:cs="Times New Roman" w:hAnsi="Times New Roman"/>
          <w:sz w:val="24"/>
          <w:szCs w:val="24"/>
        </w:rPr>
        <w:t>The application follows a three-tier architecture with a responsive front end, a RESTful application programming interface (API) layer built using Node.js and Express, and a relational database implemented in MySQL. Role-based access control ensures that cashiers, managers and administrators see only the functionality relevant to their responsibilities. The system was developed using an iterative Agile methodology, validated through unit, integration, system and user-acceptance testing, and evaluated against functional and non-functional requirements gathered directly from shop staff.</w:t>
      </w:r>
    </w:p>
    <w:p>
      <w:pPr>
        <w:spacing w:after="160" w:line="360" w:lineRule="auto"/>
        <w:jc w:val="both"/>
      </w:pPr>
      <w:r>
        <w:rPr>
          <w:rFonts w:ascii="Times New Roman" w:eastAsia="Times New Roman" w:cs="Times New Roman" w:hAnsi="Times New Roman"/>
          <w:sz w:val="24"/>
          <w:szCs w:val="24"/>
        </w:rPr>
        <w:t>The resulting CRM application reduces order processing time, automates loyalty point calculation, enables targeted promotional campaigns based on purchase history, and gives the business owner real-time visibility into sales and customer trends. The project demonstrates how a small food and beverage business can adopt an affordable, purpose-built CRM solution to improve customer retention and operational efficiency without depending on expensive, generic enterprise software.</w:t>
      </w:r>
    </w:p>
    <w:p>
      <w:pPr>
        <w:pStyle w:val="18"/>
        <w:spacing w:before="200" w:after="120"/>
      </w:pPr>
      <w:r>
        <w:t>Keywords</w:t>
      </w:r>
    </w:p>
    <w:p>
      <w:pPr>
        <w:spacing w:after="160" w:line="360" w:lineRule="auto"/>
        <w:jc w:val="both"/>
      </w:pPr>
      <w:r>
        <w:rPr>
          <w:rFonts w:ascii="Times New Roman" w:eastAsia="Times New Roman" w:cs="Times New Roman" w:hAnsi="Times New Roman"/>
          <w:sz w:val="24"/>
          <w:szCs w:val="24"/>
        </w:rPr>
        <w:t>Customer Relationship Management, CRM, Small Business Automation, Loyalty Management, Order Management, Web Application, MySQL, Node.js, Retail Analytics.</w:t>
      </w:r>
    </w:p>
    <w:p>
      <w:pPr>
        <w:sectPr>
          <w:headerReference w:type="default" r:id="rId4"/>
          <w:footerReference w:type="default" r:id="rId5"/>
          <w:pgSz w:w="12240" w:h="15840"/>
          <w:pgMar w:top="1440" w:right="1440" w:bottom="1440" w:left="1440" w:header="708" w:footer="708" w:gutter="0"/>
          <w:pgNumType/>
          <w:docGrid w:linePitch="360" w:charSpace="0"/>
        </w:sectPr>
      </w:pPr>
    </w:p>
    <w:p>
      <w:pPr>
        <w:pStyle w:val="16"/>
        <w:spacing w:after="400"/>
        <w:jc w:val="center"/>
      </w:pPr>
      <w:r>
        <w:t>TABLE OF CONTENTS</w:t>
      </w:r>
    </w:p>
    <w:p>
      <w:pPr>
        <w:tabs>
          <w:tab w:val="right" w:leader="dot" w:pos="9026"/>
        </w:tabs>
        <w:spacing w:after="100"/>
      </w:pPr>
      <w:r>
        <w:rPr>
          <w:rFonts w:ascii="Times New Roman" w:eastAsia="Times New Roman" w:cs="Times New Roman" w:hAnsi="Times New Roman"/>
          <w:b w:val="0"/>
          <w:bCs w:val="0"/>
          <w:sz w:val="24"/>
          <w:szCs w:val="24"/>
        </w:rPr>
        <w:t>Bonafide Certificate</w:t>
        <w:tab/>
        <w:t>3</w:t>
      </w:r>
    </w:p>
    <w:p>
      <w:pPr>
        <w:tabs>
          <w:tab w:val="right" w:leader="dot" w:pos="9026"/>
        </w:tabs>
        <w:spacing w:after="100"/>
      </w:pPr>
      <w:r>
        <w:rPr>
          <w:rFonts w:ascii="Times New Roman" w:eastAsia="Times New Roman" w:cs="Times New Roman" w:hAnsi="Times New Roman"/>
          <w:b w:val="0"/>
          <w:bCs w:val="0"/>
          <w:sz w:val="24"/>
          <w:szCs w:val="24"/>
        </w:rPr>
        <w:t>Declaration</w:t>
        <w:tab/>
        <w:t>4</w:t>
      </w:r>
    </w:p>
    <w:p>
      <w:pPr>
        <w:tabs>
          <w:tab w:val="right" w:leader="dot" w:pos="9026"/>
        </w:tabs>
        <w:spacing w:after="100"/>
      </w:pPr>
      <w:r>
        <w:rPr>
          <w:rFonts w:ascii="Times New Roman" w:eastAsia="Times New Roman" w:cs="Times New Roman" w:hAnsi="Times New Roman"/>
          <w:b w:val="0"/>
          <w:bCs w:val="0"/>
          <w:sz w:val="24"/>
          <w:szCs w:val="24"/>
        </w:rPr>
        <w:t>Acknowledgement</w:t>
        <w:tab/>
        <w:t>5</w:t>
      </w:r>
    </w:p>
    <w:p>
      <w:pPr>
        <w:tabs>
          <w:tab w:val="right" w:leader="dot" w:pos="9026"/>
        </w:tabs>
        <w:spacing w:after="100"/>
      </w:pPr>
      <w:r>
        <w:rPr>
          <w:rFonts w:ascii="Times New Roman" w:eastAsia="Times New Roman" w:cs="Times New Roman" w:hAnsi="Times New Roman"/>
          <w:b w:val="0"/>
          <w:bCs w:val="0"/>
          <w:sz w:val="24"/>
          <w:szCs w:val="24"/>
        </w:rPr>
        <w:t>Abstract</w:t>
        <w:tab/>
        <w:t>6</w:t>
      </w:r>
    </w:p>
    <w:p>
      <w:pPr>
        <w:tabs>
          <w:tab w:val="right" w:leader="dot" w:pos="9026"/>
        </w:tabs>
        <w:spacing w:after="100"/>
      </w:pPr>
      <w:r>
        <w:rPr>
          <w:rFonts w:ascii="Times New Roman" w:eastAsia="Times New Roman" w:cs="Times New Roman" w:hAnsi="Times New Roman"/>
          <w:b w:val="0"/>
          <w:bCs w:val="0"/>
          <w:sz w:val="24"/>
          <w:szCs w:val="24"/>
        </w:rPr>
        <w:t>List of Tables</w:t>
        <w:tab/>
        <w:t>8</w:t>
      </w:r>
    </w:p>
    <w:p>
      <w:pPr>
        <w:tabs>
          <w:tab w:val="right" w:leader="dot" w:pos="9026"/>
        </w:tabs>
        <w:spacing w:after="100"/>
      </w:pPr>
      <w:r>
        <w:rPr>
          <w:rFonts w:ascii="Times New Roman" w:eastAsia="Times New Roman" w:cs="Times New Roman" w:hAnsi="Times New Roman"/>
          <w:b w:val="0"/>
          <w:bCs w:val="0"/>
          <w:sz w:val="24"/>
          <w:szCs w:val="24"/>
        </w:rPr>
        <w:t>List of Figures</w:t>
        <w:tab/>
        <w:t>8</w:t>
      </w:r>
    </w:p>
    <w:p>
      <w:pPr>
        <w:tabs>
          <w:tab w:val="right" w:leader="dot" w:pos="9026"/>
        </w:tabs>
        <w:spacing w:after="100"/>
      </w:pPr>
      <w:r>
        <w:rPr>
          <w:rFonts w:ascii="Times New Roman" w:eastAsia="Times New Roman" w:cs="Times New Roman" w:hAnsi="Times New Roman"/>
          <w:b w:val="0"/>
          <w:bCs w:val="0"/>
          <w:sz w:val="24"/>
          <w:szCs w:val="24"/>
        </w:rPr>
        <w:t>List of Abbreviations</w:t>
        <w:tab/>
        <w:t>9</w:t>
      </w:r>
    </w:p>
    <w:p>
      <w:pPr>
        <w:tabs>
          <w:tab w:val="right" w:leader="dot" w:pos="9026"/>
        </w:tabs>
        <w:spacing w:after="120"/>
      </w:pPr>
      <w:r>
        <w:rPr>
          <w:rFonts w:ascii="Times New Roman" w:eastAsia="Times New Roman" w:cs="Times New Roman" w:hAnsi="Times New Roman"/>
          <w:b/>
          <w:bCs/>
          <w:sz w:val="24"/>
          <w:szCs w:val="24"/>
        </w:rPr>
        <w:t>Chapter 1  Introduction</w:t>
        <w:tab/>
        <w:t>10</w:t>
      </w:r>
    </w:p>
    <w:p>
      <w:pPr>
        <w:tabs>
          <w:tab w:val="right" w:leader="dot" w:pos="9026"/>
        </w:tabs>
        <w:spacing w:after="100"/>
      </w:pPr>
      <w:r>
        <w:rPr>
          <w:rFonts w:ascii="Times New Roman" w:eastAsia="Times New Roman" w:cs="Times New Roman" w:hAnsi="Times New Roman"/>
          <w:b w:val="0"/>
          <w:bCs w:val="0"/>
          <w:sz w:val="24"/>
          <w:szCs w:val="24"/>
        </w:rPr>
        <w:t xml:space="preserve">       1.1  Overview</w:t>
        <w:tab/>
        <w:t>10</w:t>
      </w:r>
    </w:p>
    <w:p>
      <w:pPr>
        <w:tabs>
          <w:tab w:val="right" w:leader="dot" w:pos="9026"/>
        </w:tabs>
        <w:spacing w:after="100"/>
      </w:pPr>
      <w:r>
        <w:rPr>
          <w:rFonts w:ascii="Times New Roman" w:eastAsia="Times New Roman" w:cs="Times New Roman" w:hAnsi="Times New Roman"/>
          <w:b w:val="0"/>
          <w:bCs w:val="0"/>
          <w:sz w:val="24"/>
          <w:szCs w:val="24"/>
        </w:rPr>
        <w:t xml:space="preserve">       1.2  Problem Statement</w:t>
        <w:tab/>
        <w:t>10</w:t>
      </w:r>
    </w:p>
    <w:p>
      <w:pPr>
        <w:tabs>
          <w:tab w:val="right" w:leader="dot" w:pos="9026"/>
        </w:tabs>
        <w:spacing w:after="100"/>
      </w:pPr>
      <w:r>
        <w:rPr>
          <w:rFonts w:ascii="Times New Roman" w:eastAsia="Times New Roman" w:cs="Times New Roman" w:hAnsi="Times New Roman"/>
          <w:b w:val="0"/>
          <w:bCs w:val="0"/>
          <w:sz w:val="24"/>
          <w:szCs w:val="24"/>
        </w:rPr>
        <w:t xml:space="preserve">       1.3  Objectives of the Project</w:t>
        <w:tab/>
        <w:t>11</w:t>
      </w:r>
    </w:p>
    <w:p>
      <w:pPr>
        <w:tabs>
          <w:tab w:val="right" w:leader="dot" w:pos="9026"/>
        </w:tabs>
        <w:spacing w:after="100"/>
      </w:pPr>
      <w:r>
        <w:rPr>
          <w:rFonts w:ascii="Times New Roman" w:eastAsia="Times New Roman" w:cs="Times New Roman" w:hAnsi="Times New Roman"/>
          <w:b w:val="0"/>
          <w:bCs w:val="0"/>
          <w:sz w:val="24"/>
          <w:szCs w:val="24"/>
        </w:rPr>
        <w:t xml:space="preserve">       1.4  Scope of the Project</w:t>
        <w:tab/>
        <w:t>11</w:t>
      </w:r>
    </w:p>
    <w:p>
      <w:pPr>
        <w:tabs>
          <w:tab w:val="right" w:leader="dot" w:pos="9026"/>
        </w:tabs>
        <w:spacing w:after="100"/>
      </w:pPr>
      <w:r>
        <w:rPr>
          <w:rFonts w:ascii="Times New Roman" w:eastAsia="Times New Roman" w:cs="Times New Roman" w:hAnsi="Times New Roman"/>
          <w:b w:val="0"/>
          <w:bCs w:val="0"/>
          <w:sz w:val="24"/>
          <w:szCs w:val="24"/>
        </w:rPr>
        <w:t xml:space="preserve">       1.5  Organisation of the Report</w:t>
        <w:tab/>
        <w:t>11</w:t>
      </w:r>
    </w:p>
    <w:p>
      <w:pPr>
        <w:tabs>
          <w:tab w:val="right" w:leader="dot" w:pos="9026"/>
        </w:tabs>
        <w:spacing w:after="120"/>
      </w:pPr>
      <w:r>
        <w:rPr>
          <w:rFonts w:ascii="Times New Roman" w:eastAsia="Times New Roman" w:cs="Times New Roman" w:hAnsi="Times New Roman"/>
          <w:b/>
          <w:bCs/>
          <w:sz w:val="24"/>
          <w:szCs w:val="24"/>
        </w:rPr>
        <w:t>Chapter 2  Literature Survey</w:t>
        <w:tab/>
        <w:t>12</w:t>
      </w:r>
    </w:p>
    <w:p>
      <w:pPr>
        <w:tabs>
          <w:tab w:val="right" w:leader="dot" w:pos="9026"/>
        </w:tabs>
        <w:spacing w:after="100"/>
      </w:pPr>
      <w:r>
        <w:rPr>
          <w:rFonts w:ascii="Times New Roman" w:eastAsia="Times New Roman" w:cs="Times New Roman" w:hAnsi="Times New Roman"/>
          <w:b w:val="0"/>
          <w:bCs w:val="0"/>
          <w:sz w:val="24"/>
          <w:szCs w:val="24"/>
        </w:rPr>
        <w:t xml:space="preserve">       2.1  Introduction to CRM Systems</w:t>
        <w:tab/>
        <w:t>12</w:t>
      </w:r>
    </w:p>
    <w:p>
      <w:pPr>
        <w:tabs>
          <w:tab w:val="right" w:leader="dot" w:pos="9026"/>
        </w:tabs>
        <w:spacing w:after="100"/>
      </w:pPr>
      <w:r>
        <w:rPr>
          <w:rFonts w:ascii="Times New Roman" w:eastAsia="Times New Roman" w:cs="Times New Roman" w:hAnsi="Times New Roman"/>
          <w:b w:val="0"/>
          <w:bCs w:val="0"/>
          <w:sz w:val="24"/>
          <w:szCs w:val="24"/>
        </w:rPr>
        <w:t xml:space="preserve">       2.2  Review of Related Work</w:t>
        <w:tab/>
        <w:t>12</w:t>
      </w:r>
    </w:p>
    <w:p>
      <w:pPr>
        <w:tabs>
          <w:tab w:val="right" w:leader="dot" w:pos="9026"/>
        </w:tabs>
        <w:spacing w:after="100"/>
      </w:pPr>
      <w:r>
        <w:rPr>
          <w:rFonts w:ascii="Times New Roman" w:eastAsia="Times New Roman" w:cs="Times New Roman" w:hAnsi="Times New Roman"/>
          <w:b w:val="0"/>
          <w:bCs w:val="0"/>
          <w:sz w:val="24"/>
          <w:szCs w:val="24"/>
        </w:rPr>
        <w:t xml:space="preserve">       2.3  Comparison of Existing Systems</w:t>
        <w:tab/>
        <w:t>14</w:t>
      </w:r>
    </w:p>
    <w:p>
      <w:pPr>
        <w:tabs>
          <w:tab w:val="right" w:leader="dot" w:pos="9026"/>
        </w:tabs>
        <w:spacing w:after="100"/>
      </w:pPr>
      <w:r>
        <w:rPr>
          <w:rFonts w:ascii="Times New Roman" w:eastAsia="Times New Roman" w:cs="Times New Roman" w:hAnsi="Times New Roman"/>
          <w:b w:val="0"/>
          <w:bCs w:val="0"/>
          <w:sz w:val="24"/>
          <w:szCs w:val="24"/>
        </w:rPr>
        <w:t xml:space="preserve">       2.4  Research Gap</w:t>
        <w:tab/>
        <w:t>14</w:t>
      </w:r>
    </w:p>
    <w:p>
      <w:pPr>
        <w:tabs>
          <w:tab w:val="right" w:leader="dot" w:pos="9026"/>
        </w:tabs>
        <w:spacing w:after="100"/>
      </w:pPr>
      <w:r>
        <w:rPr>
          <w:rFonts w:ascii="Times New Roman" w:eastAsia="Times New Roman" w:cs="Times New Roman" w:hAnsi="Times New Roman"/>
          <w:b w:val="0"/>
          <w:bCs w:val="0"/>
          <w:sz w:val="24"/>
          <w:szCs w:val="24"/>
        </w:rPr>
        <w:t xml:space="preserve">       2.5  Summary</w:t>
        <w:tab/>
        <w:t>14</w:t>
      </w:r>
    </w:p>
    <w:p>
      <w:pPr>
        <w:tabs>
          <w:tab w:val="right" w:leader="dot" w:pos="9026"/>
        </w:tabs>
        <w:spacing w:after="120"/>
      </w:pPr>
      <w:r>
        <w:rPr>
          <w:rFonts w:ascii="Times New Roman" w:eastAsia="Times New Roman" w:cs="Times New Roman" w:hAnsi="Times New Roman"/>
          <w:b/>
          <w:bCs/>
          <w:sz w:val="24"/>
          <w:szCs w:val="24"/>
        </w:rPr>
        <w:t>Chapter 3  System Analysis</w:t>
        <w:tab/>
        <w:t>15</w:t>
      </w:r>
    </w:p>
    <w:p>
      <w:pPr>
        <w:tabs>
          <w:tab w:val="right" w:leader="dot" w:pos="9026"/>
        </w:tabs>
        <w:spacing w:after="100"/>
      </w:pPr>
      <w:r>
        <w:rPr>
          <w:rFonts w:ascii="Times New Roman" w:eastAsia="Times New Roman" w:cs="Times New Roman" w:hAnsi="Times New Roman"/>
          <w:b w:val="0"/>
          <w:bCs w:val="0"/>
          <w:sz w:val="24"/>
          <w:szCs w:val="24"/>
        </w:rPr>
        <w:t xml:space="preserve">       3.1  Existing System</w:t>
        <w:tab/>
        <w:t>15</w:t>
      </w:r>
    </w:p>
    <w:p>
      <w:pPr>
        <w:tabs>
          <w:tab w:val="right" w:leader="dot" w:pos="9026"/>
        </w:tabs>
        <w:spacing w:after="100"/>
      </w:pPr>
      <w:r>
        <w:rPr>
          <w:rFonts w:ascii="Times New Roman" w:eastAsia="Times New Roman" w:cs="Times New Roman" w:hAnsi="Times New Roman"/>
          <w:b w:val="0"/>
          <w:bCs w:val="0"/>
          <w:sz w:val="24"/>
          <w:szCs w:val="24"/>
        </w:rPr>
        <w:t xml:space="preserve">       3.2  Proposed System</w:t>
        <w:tab/>
        <w:t>15</w:t>
      </w:r>
    </w:p>
    <w:p>
      <w:pPr>
        <w:tabs>
          <w:tab w:val="right" w:leader="dot" w:pos="9026"/>
        </w:tabs>
        <w:spacing w:after="100"/>
      </w:pPr>
      <w:r>
        <w:rPr>
          <w:rFonts w:ascii="Times New Roman" w:eastAsia="Times New Roman" w:cs="Times New Roman" w:hAnsi="Times New Roman"/>
          <w:b w:val="0"/>
          <w:bCs w:val="0"/>
          <w:sz w:val="24"/>
          <w:szCs w:val="24"/>
        </w:rPr>
        <w:t xml:space="preserve">       3.3  Feasibility Study</w:t>
        <w:tab/>
        <w:t>16</w:t>
      </w:r>
    </w:p>
    <w:p>
      <w:pPr>
        <w:tabs>
          <w:tab w:val="right" w:leader="dot" w:pos="9026"/>
        </w:tabs>
        <w:spacing w:after="100"/>
      </w:pPr>
      <w:r>
        <w:rPr>
          <w:rFonts w:ascii="Times New Roman" w:eastAsia="Times New Roman" w:cs="Times New Roman" w:hAnsi="Times New Roman"/>
          <w:b w:val="0"/>
          <w:bCs w:val="0"/>
          <w:sz w:val="24"/>
          <w:szCs w:val="24"/>
        </w:rPr>
        <w:t xml:space="preserve">       3.4  Project Schedule</w:t>
        <w:tab/>
        <w:t>16</w:t>
      </w:r>
    </w:p>
    <w:p>
      <w:pPr>
        <w:tabs>
          <w:tab w:val="right" w:leader="dot" w:pos="9026"/>
        </w:tabs>
        <w:spacing w:after="100"/>
      </w:pPr>
      <w:r>
        <w:rPr>
          <w:rFonts w:ascii="Times New Roman" w:eastAsia="Times New Roman" w:cs="Times New Roman" w:hAnsi="Times New Roman"/>
          <w:b w:val="0"/>
          <w:bCs w:val="0"/>
          <w:sz w:val="24"/>
          <w:szCs w:val="24"/>
        </w:rPr>
        <w:t xml:space="preserve">       3.5  Cost Estimation</w:t>
        <w:tab/>
        <w:t>17</w:t>
      </w:r>
    </w:p>
    <w:p>
      <w:pPr>
        <w:tabs>
          <w:tab w:val="right" w:leader="dot" w:pos="9026"/>
        </w:tabs>
        <w:spacing w:after="120"/>
      </w:pPr>
      <w:r>
        <w:rPr>
          <w:rFonts w:ascii="Times New Roman" w:eastAsia="Times New Roman" w:cs="Times New Roman" w:hAnsi="Times New Roman"/>
          <w:b/>
          <w:bCs/>
          <w:sz w:val="24"/>
          <w:szCs w:val="24"/>
        </w:rPr>
        <w:t>Chapter 4  System Requirements</w:t>
        <w:tab/>
        <w:t>18</w:t>
      </w:r>
    </w:p>
    <w:p>
      <w:pPr>
        <w:tabs>
          <w:tab w:val="right" w:leader="dot" w:pos="9026"/>
        </w:tabs>
        <w:spacing w:after="100"/>
      </w:pPr>
      <w:r>
        <w:rPr>
          <w:rFonts w:ascii="Times New Roman" w:eastAsia="Times New Roman" w:cs="Times New Roman" w:hAnsi="Times New Roman"/>
          <w:b w:val="0"/>
          <w:bCs w:val="0"/>
          <w:sz w:val="24"/>
          <w:szCs w:val="24"/>
        </w:rPr>
        <w:t xml:space="preserve">       4.1  Hardware Requirements</w:t>
        <w:tab/>
        <w:t>18</w:t>
      </w:r>
    </w:p>
    <w:p>
      <w:pPr>
        <w:tabs>
          <w:tab w:val="right" w:leader="dot" w:pos="9026"/>
        </w:tabs>
        <w:spacing w:after="100"/>
      </w:pPr>
      <w:r>
        <w:rPr>
          <w:rFonts w:ascii="Times New Roman" w:eastAsia="Times New Roman" w:cs="Times New Roman" w:hAnsi="Times New Roman"/>
          <w:b w:val="0"/>
          <w:bCs w:val="0"/>
          <w:sz w:val="24"/>
          <w:szCs w:val="24"/>
        </w:rPr>
        <w:t xml:space="preserve">       4.2  Software Requirements</w:t>
        <w:tab/>
        <w:t>18</w:t>
      </w:r>
    </w:p>
    <w:p>
      <w:pPr>
        <w:tabs>
          <w:tab w:val="right" w:leader="dot" w:pos="9026"/>
        </w:tabs>
        <w:spacing w:after="100"/>
      </w:pPr>
      <w:r>
        <w:rPr>
          <w:rFonts w:ascii="Times New Roman" w:eastAsia="Times New Roman" w:cs="Times New Roman" w:hAnsi="Times New Roman"/>
          <w:b w:val="0"/>
          <w:bCs w:val="0"/>
          <w:sz w:val="24"/>
          <w:szCs w:val="24"/>
        </w:rPr>
        <w:t xml:space="preserve">       4.3  Functional Requirements</w:t>
        <w:tab/>
        <w:t>19</w:t>
      </w:r>
    </w:p>
    <w:p>
      <w:pPr>
        <w:tabs>
          <w:tab w:val="right" w:leader="dot" w:pos="9026"/>
        </w:tabs>
        <w:spacing w:after="100"/>
      </w:pPr>
      <w:r>
        <w:rPr>
          <w:rFonts w:ascii="Times New Roman" w:eastAsia="Times New Roman" w:cs="Times New Roman" w:hAnsi="Times New Roman"/>
          <w:b w:val="0"/>
          <w:bCs w:val="0"/>
          <w:sz w:val="24"/>
          <w:szCs w:val="24"/>
        </w:rPr>
        <w:t xml:space="preserve">       4.4  Non-Functional Requirements</w:t>
        <w:tab/>
        <w:t>19</w:t>
      </w:r>
    </w:p>
    <w:p>
      <w:pPr>
        <w:tabs>
          <w:tab w:val="right" w:leader="dot" w:pos="9026"/>
        </w:tabs>
        <w:spacing w:after="100"/>
      </w:pPr>
      <w:r>
        <w:rPr>
          <w:rFonts w:ascii="Times New Roman" w:eastAsia="Times New Roman" w:cs="Times New Roman" w:hAnsi="Times New Roman"/>
          <w:b w:val="0"/>
          <w:bCs w:val="0"/>
          <w:sz w:val="24"/>
          <w:szCs w:val="24"/>
        </w:rPr>
        <w:t xml:space="preserve">       4.5  Risk Analysis</w:t>
        <w:tab/>
        <w:t>20</w:t>
      </w:r>
    </w:p>
    <w:p>
      <w:pPr>
        <w:tabs>
          <w:tab w:val="right" w:leader="dot" w:pos="9026"/>
        </w:tabs>
        <w:spacing w:after="120"/>
      </w:pPr>
      <w:r>
        <w:rPr>
          <w:rFonts w:ascii="Times New Roman" w:eastAsia="Times New Roman" w:cs="Times New Roman" w:hAnsi="Times New Roman"/>
          <w:b/>
          <w:bCs/>
          <w:sz w:val="24"/>
          <w:szCs w:val="24"/>
        </w:rPr>
        <w:t>Chapter 5  System Design</w:t>
        <w:tab/>
        <w:t>21</w:t>
      </w:r>
    </w:p>
    <w:p>
      <w:pPr>
        <w:tabs>
          <w:tab w:val="right" w:leader="dot" w:pos="9026"/>
        </w:tabs>
        <w:spacing w:after="100"/>
      </w:pPr>
      <w:r>
        <w:rPr>
          <w:rFonts w:ascii="Times New Roman" w:eastAsia="Times New Roman" w:cs="Times New Roman" w:hAnsi="Times New Roman"/>
          <w:b w:val="0"/>
          <w:bCs w:val="0"/>
          <w:sz w:val="24"/>
          <w:szCs w:val="24"/>
        </w:rPr>
        <w:t xml:space="preserve">       5.1  System Architecture</w:t>
        <w:tab/>
        <w:t>21</w:t>
      </w:r>
    </w:p>
    <w:p>
      <w:pPr>
        <w:tabs>
          <w:tab w:val="right" w:leader="dot" w:pos="9026"/>
        </w:tabs>
        <w:spacing w:after="100"/>
      </w:pPr>
      <w:r>
        <w:rPr>
          <w:rFonts w:ascii="Times New Roman" w:eastAsia="Times New Roman" w:cs="Times New Roman" w:hAnsi="Times New Roman"/>
          <w:b w:val="0"/>
          <w:bCs w:val="0"/>
          <w:sz w:val="24"/>
          <w:szCs w:val="24"/>
        </w:rPr>
        <w:t xml:space="preserve">       5.2  Data Flow Diagrams</w:t>
        <w:tab/>
        <w:t>22</w:t>
      </w:r>
    </w:p>
    <w:p>
      <w:pPr>
        <w:tabs>
          <w:tab w:val="right" w:leader="dot" w:pos="9026"/>
        </w:tabs>
        <w:spacing w:after="100"/>
      </w:pPr>
      <w:r>
        <w:rPr>
          <w:rFonts w:ascii="Times New Roman" w:eastAsia="Times New Roman" w:cs="Times New Roman" w:hAnsi="Times New Roman"/>
          <w:b w:val="0"/>
          <w:bCs w:val="0"/>
          <w:sz w:val="24"/>
          <w:szCs w:val="24"/>
        </w:rPr>
        <w:t xml:space="preserve">       5.3  UML Diagrams</w:t>
        <w:tab/>
        <w:t>23</w:t>
      </w:r>
    </w:p>
    <w:p>
      <w:pPr>
        <w:tabs>
          <w:tab w:val="right" w:leader="dot" w:pos="9026"/>
        </w:tabs>
        <w:spacing w:after="100"/>
      </w:pPr>
      <w:r>
        <w:rPr>
          <w:rFonts w:ascii="Times New Roman" w:eastAsia="Times New Roman" w:cs="Times New Roman" w:hAnsi="Times New Roman"/>
          <w:b w:val="0"/>
          <w:bCs w:val="0"/>
          <w:sz w:val="24"/>
          <w:szCs w:val="24"/>
        </w:rPr>
        <w:t xml:space="preserve">       5.4  Entity Relationship (ER) Diagram</w:t>
        <w:tab/>
        <w:t>26</w:t>
      </w:r>
    </w:p>
    <w:p>
      <w:pPr>
        <w:tabs>
          <w:tab w:val="right" w:leader="dot" w:pos="9026"/>
        </w:tabs>
        <w:spacing w:after="100"/>
      </w:pPr>
      <w:r>
        <w:rPr>
          <w:rFonts w:ascii="Times New Roman" w:eastAsia="Times New Roman" w:cs="Times New Roman" w:hAnsi="Times New Roman"/>
          <w:b w:val="0"/>
          <w:bCs w:val="0"/>
          <w:sz w:val="24"/>
          <w:szCs w:val="24"/>
        </w:rPr>
        <w:t xml:space="preserve">       5.5  Database Design</w:t>
        <w:tab/>
        <w:t>26</w:t>
      </w:r>
    </w:p>
    <w:p>
      <w:pPr>
        <w:tabs>
          <w:tab w:val="right" w:leader="dot" w:pos="9026"/>
        </w:tabs>
        <w:spacing w:after="100"/>
      </w:pPr>
      <w:r>
        <w:rPr>
          <w:rFonts w:ascii="Times New Roman" w:eastAsia="Times New Roman" w:cs="Times New Roman" w:hAnsi="Times New Roman"/>
          <w:b w:val="0"/>
          <w:bCs w:val="0"/>
          <w:sz w:val="24"/>
          <w:szCs w:val="24"/>
        </w:rPr>
        <w:t xml:space="preserve">       5.6  Module Design Overview</w:t>
        <w:tab/>
        <w:t>28</w:t>
      </w:r>
    </w:p>
    <w:p>
      <w:pPr>
        <w:tabs>
          <w:tab w:val="right" w:leader="dot" w:pos="9026"/>
        </w:tabs>
        <w:spacing w:after="120"/>
      </w:pPr>
      <w:r>
        <w:rPr>
          <w:rFonts w:ascii="Times New Roman" w:eastAsia="Times New Roman" w:cs="Times New Roman" w:hAnsi="Times New Roman"/>
          <w:b/>
          <w:bCs/>
          <w:sz w:val="24"/>
          <w:szCs w:val="24"/>
        </w:rPr>
        <w:t>Chapter 6  System Implementation</w:t>
        <w:tab/>
        <w:t>29</w:t>
      </w:r>
    </w:p>
    <w:p>
      <w:pPr>
        <w:tabs>
          <w:tab w:val="right" w:leader="dot" w:pos="9026"/>
        </w:tabs>
        <w:spacing w:after="100"/>
      </w:pPr>
      <w:r>
        <w:rPr>
          <w:rFonts w:ascii="Times New Roman" w:eastAsia="Times New Roman" w:cs="Times New Roman" w:hAnsi="Times New Roman"/>
          <w:b w:val="0"/>
          <w:bCs w:val="0"/>
          <w:sz w:val="24"/>
          <w:szCs w:val="24"/>
        </w:rPr>
        <w:t xml:space="preserve">       6.1  Development Methodology</w:t>
        <w:tab/>
        <w:t>29</w:t>
      </w:r>
    </w:p>
    <w:p>
      <w:pPr>
        <w:tabs>
          <w:tab w:val="right" w:leader="dot" w:pos="9026"/>
        </w:tabs>
        <w:spacing w:after="100"/>
      </w:pPr>
      <w:r>
        <w:rPr>
          <w:rFonts w:ascii="Times New Roman" w:eastAsia="Times New Roman" w:cs="Times New Roman" w:hAnsi="Times New Roman"/>
          <w:b w:val="0"/>
          <w:bCs w:val="0"/>
          <w:sz w:val="24"/>
          <w:szCs w:val="24"/>
        </w:rPr>
        <w:t xml:space="preserve">       6.2  Technology Stack</w:t>
        <w:tab/>
        <w:t>29</w:t>
      </w:r>
    </w:p>
    <w:p>
      <w:pPr>
        <w:tabs>
          <w:tab w:val="right" w:leader="dot" w:pos="9026"/>
        </w:tabs>
        <w:spacing w:after="100"/>
      </w:pPr>
      <w:r>
        <w:rPr>
          <w:rFonts w:ascii="Times New Roman" w:eastAsia="Times New Roman" w:cs="Times New Roman" w:hAnsi="Times New Roman"/>
          <w:b w:val="0"/>
          <w:bCs w:val="0"/>
          <w:sz w:val="24"/>
          <w:szCs w:val="24"/>
        </w:rPr>
        <w:t xml:space="preserve">       6.3  Project Folder Structure</w:t>
        <w:tab/>
        <w:t>29</w:t>
      </w:r>
    </w:p>
    <w:p>
      <w:pPr>
        <w:tabs>
          <w:tab w:val="right" w:leader="dot" w:pos="9026"/>
        </w:tabs>
        <w:spacing w:after="100"/>
      </w:pPr>
      <w:r>
        <w:rPr>
          <w:rFonts w:ascii="Times New Roman" w:eastAsia="Times New Roman" w:cs="Times New Roman" w:hAnsi="Times New Roman"/>
          <w:b w:val="0"/>
          <w:bCs w:val="0"/>
          <w:sz w:val="24"/>
          <w:szCs w:val="24"/>
        </w:rPr>
        <w:t xml:space="preserve">       6.4  Module Implementation</w:t>
        <w:tab/>
        <w:t>30</w:t>
      </w:r>
    </w:p>
    <w:p>
      <w:pPr>
        <w:tabs>
          <w:tab w:val="right" w:leader="dot" w:pos="9026"/>
        </w:tabs>
        <w:spacing w:after="100"/>
      </w:pPr>
      <w:r>
        <w:rPr>
          <w:rFonts w:ascii="Times New Roman" w:eastAsia="Times New Roman" w:cs="Times New Roman" w:hAnsi="Times New Roman"/>
          <w:b w:val="0"/>
          <w:bCs w:val="0"/>
          <w:sz w:val="24"/>
          <w:szCs w:val="24"/>
        </w:rPr>
        <w:t xml:space="preserve">       6.5  API Endpoint Summary</w:t>
        <w:tab/>
        <w:t>32</w:t>
      </w:r>
    </w:p>
    <w:p>
      <w:pPr>
        <w:tabs>
          <w:tab w:val="right" w:leader="dot" w:pos="9026"/>
        </w:tabs>
        <w:spacing w:after="100"/>
      </w:pPr>
      <w:r>
        <w:rPr>
          <w:rFonts w:ascii="Times New Roman" w:eastAsia="Times New Roman" w:cs="Times New Roman" w:hAnsi="Times New Roman"/>
          <w:b w:val="0"/>
          <w:bCs w:val="0"/>
          <w:sz w:val="24"/>
          <w:szCs w:val="24"/>
        </w:rPr>
        <w:t xml:space="preserve">       6.6  Security Implementation</w:t>
        <w:tab/>
        <w:t>33</w:t>
      </w:r>
    </w:p>
    <w:p>
      <w:pPr>
        <w:tabs>
          <w:tab w:val="right" w:leader="dot" w:pos="9026"/>
        </w:tabs>
        <w:spacing w:after="120"/>
      </w:pPr>
      <w:r>
        <w:rPr>
          <w:rFonts w:ascii="Times New Roman" w:eastAsia="Times New Roman" w:cs="Times New Roman" w:hAnsi="Times New Roman"/>
          <w:b/>
          <w:bCs/>
          <w:sz w:val="24"/>
          <w:szCs w:val="24"/>
        </w:rPr>
        <w:t>Chapter 7  System Testing</w:t>
        <w:tab/>
        <w:t>34</w:t>
      </w:r>
    </w:p>
    <w:p>
      <w:pPr>
        <w:tabs>
          <w:tab w:val="right" w:leader="dot" w:pos="9026"/>
        </w:tabs>
        <w:spacing w:after="100"/>
      </w:pPr>
      <w:r>
        <w:rPr>
          <w:rFonts w:ascii="Times New Roman" w:eastAsia="Times New Roman" w:cs="Times New Roman" w:hAnsi="Times New Roman"/>
          <w:b w:val="0"/>
          <w:bCs w:val="0"/>
          <w:sz w:val="24"/>
          <w:szCs w:val="24"/>
        </w:rPr>
        <w:t xml:space="preserve">       7.1  Testing Objectives</w:t>
        <w:tab/>
        <w:t>34</w:t>
      </w:r>
    </w:p>
    <w:p>
      <w:pPr>
        <w:tabs>
          <w:tab w:val="right" w:leader="dot" w:pos="9026"/>
        </w:tabs>
        <w:spacing w:after="100"/>
      </w:pPr>
      <w:r>
        <w:rPr>
          <w:rFonts w:ascii="Times New Roman" w:eastAsia="Times New Roman" w:cs="Times New Roman" w:hAnsi="Times New Roman"/>
          <w:b w:val="0"/>
          <w:bCs w:val="0"/>
          <w:sz w:val="24"/>
          <w:szCs w:val="24"/>
        </w:rPr>
        <w:t xml:space="preserve">       7.2  Levels of Testing</w:t>
        <w:tab/>
        <w:t>34</w:t>
      </w:r>
    </w:p>
    <w:p>
      <w:pPr>
        <w:tabs>
          <w:tab w:val="right" w:leader="dot" w:pos="9026"/>
        </w:tabs>
        <w:spacing w:after="100"/>
      </w:pPr>
      <w:r>
        <w:rPr>
          <w:rFonts w:ascii="Times New Roman" w:eastAsia="Times New Roman" w:cs="Times New Roman" w:hAnsi="Times New Roman"/>
          <w:b w:val="0"/>
          <w:bCs w:val="0"/>
          <w:sz w:val="24"/>
          <w:szCs w:val="24"/>
        </w:rPr>
        <w:t xml:space="preserve">       7.3  Non-Functional Testing</w:t>
        <w:tab/>
        <w:t>35</w:t>
      </w:r>
    </w:p>
    <w:p>
      <w:pPr>
        <w:tabs>
          <w:tab w:val="right" w:leader="dot" w:pos="9026"/>
        </w:tabs>
        <w:spacing w:after="100"/>
      </w:pPr>
      <w:r>
        <w:rPr>
          <w:rFonts w:ascii="Times New Roman" w:eastAsia="Times New Roman" w:cs="Times New Roman" w:hAnsi="Times New Roman"/>
          <w:b w:val="0"/>
          <w:bCs w:val="0"/>
          <w:sz w:val="24"/>
          <w:szCs w:val="24"/>
        </w:rPr>
        <w:t xml:space="preserve">       7.4  Test Summary</w:t>
        <w:tab/>
        <w:t>36</w:t>
      </w:r>
    </w:p>
    <w:p>
      <w:pPr>
        <w:tabs>
          <w:tab w:val="right" w:leader="dot" w:pos="9026"/>
        </w:tabs>
        <w:spacing w:after="120"/>
      </w:pPr>
      <w:r>
        <w:rPr>
          <w:rFonts w:ascii="Times New Roman" w:eastAsia="Times New Roman" w:cs="Times New Roman" w:hAnsi="Times New Roman"/>
          <w:b/>
          <w:bCs/>
          <w:sz w:val="24"/>
          <w:szCs w:val="24"/>
        </w:rPr>
        <w:t>Chapter 8  Results and Discussion</w:t>
        <w:tab/>
        <w:t>37</w:t>
      </w:r>
    </w:p>
    <w:p>
      <w:pPr>
        <w:tabs>
          <w:tab w:val="right" w:leader="dot" w:pos="9026"/>
        </w:tabs>
        <w:spacing w:after="100"/>
      </w:pPr>
      <w:r>
        <w:rPr>
          <w:rFonts w:ascii="Times New Roman" w:eastAsia="Times New Roman" w:cs="Times New Roman" w:hAnsi="Times New Roman"/>
          <w:b w:val="0"/>
          <w:bCs w:val="0"/>
          <w:sz w:val="24"/>
          <w:szCs w:val="24"/>
        </w:rPr>
        <w:t xml:space="preserve">       8.1  Output Screens (Description)</w:t>
        <w:tab/>
        <w:t>37</w:t>
      </w:r>
    </w:p>
    <w:p>
      <w:pPr>
        <w:tabs>
          <w:tab w:val="right" w:leader="dot" w:pos="9026"/>
        </w:tabs>
        <w:spacing w:after="100"/>
      </w:pPr>
      <w:r>
        <w:rPr>
          <w:rFonts w:ascii="Times New Roman" w:eastAsia="Times New Roman" w:cs="Times New Roman" w:hAnsi="Times New Roman"/>
          <w:b w:val="0"/>
          <w:bCs w:val="0"/>
          <w:sz w:val="24"/>
          <w:szCs w:val="24"/>
        </w:rPr>
        <w:t xml:space="preserve">       8.2  Discussion of Results</w:t>
        <w:tab/>
        <w:t>37</w:t>
      </w:r>
    </w:p>
    <w:p>
      <w:pPr>
        <w:tabs>
          <w:tab w:val="right" w:leader="dot" w:pos="9026"/>
        </w:tabs>
        <w:spacing w:after="100"/>
      </w:pPr>
      <w:r>
        <w:rPr>
          <w:rFonts w:ascii="Times New Roman" w:eastAsia="Times New Roman" w:cs="Times New Roman" w:hAnsi="Times New Roman"/>
          <w:b w:val="0"/>
          <w:bCs w:val="0"/>
          <w:sz w:val="24"/>
          <w:szCs w:val="24"/>
        </w:rPr>
        <w:t xml:space="preserve">       8.3  Before vs. After Comparison</w:t>
        <w:tab/>
        <w:t>38</w:t>
      </w:r>
    </w:p>
    <w:p>
      <w:pPr>
        <w:tabs>
          <w:tab w:val="right" w:leader="dot" w:pos="9026"/>
        </w:tabs>
        <w:spacing w:after="100"/>
      </w:pPr>
      <w:r>
        <w:rPr>
          <w:rFonts w:ascii="Times New Roman" w:eastAsia="Times New Roman" w:cs="Times New Roman" w:hAnsi="Times New Roman"/>
          <w:b w:val="0"/>
          <w:bCs w:val="0"/>
          <w:sz w:val="24"/>
          <w:szCs w:val="24"/>
        </w:rPr>
        <w:t xml:space="preserve">       8.4  Limitations Observed</w:t>
        <w:tab/>
        <w:t>38</w:t>
      </w:r>
    </w:p>
    <w:p>
      <w:pPr>
        <w:tabs>
          <w:tab w:val="right" w:leader="dot" w:pos="9026"/>
        </w:tabs>
        <w:spacing w:after="120"/>
      </w:pPr>
      <w:r>
        <w:rPr>
          <w:rFonts w:ascii="Times New Roman" w:eastAsia="Times New Roman" w:cs="Times New Roman" w:hAnsi="Times New Roman"/>
          <w:b/>
          <w:bCs/>
          <w:sz w:val="24"/>
          <w:szCs w:val="24"/>
        </w:rPr>
        <w:t>Chapter 9  Conclusion and Future Enhancements</w:t>
        <w:tab/>
        <w:t>39</w:t>
      </w:r>
    </w:p>
    <w:p>
      <w:pPr>
        <w:tabs>
          <w:tab w:val="right" w:leader="dot" w:pos="9026"/>
        </w:tabs>
        <w:spacing w:after="100"/>
      </w:pPr>
      <w:r>
        <w:rPr>
          <w:rFonts w:ascii="Times New Roman" w:eastAsia="Times New Roman" w:cs="Times New Roman" w:hAnsi="Times New Roman"/>
          <w:b w:val="0"/>
          <w:bCs w:val="0"/>
          <w:sz w:val="24"/>
          <w:szCs w:val="24"/>
        </w:rPr>
        <w:t xml:space="preserve">       9.1  Conclusion</w:t>
        <w:tab/>
        <w:t>39</w:t>
      </w:r>
    </w:p>
    <w:p>
      <w:pPr>
        <w:tabs>
          <w:tab w:val="right" w:leader="dot" w:pos="9026"/>
        </w:tabs>
        <w:spacing w:after="100"/>
      </w:pPr>
      <w:r>
        <w:rPr>
          <w:rFonts w:ascii="Times New Roman" w:eastAsia="Times New Roman" w:cs="Times New Roman" w:hAnsi="Times New Roman"/>
          <w:b w:val="0"/>
          <w:bCs w:val="0"/>
          <w:sz w:val="24"/>
          <w:szCs w:val="24"/>
        </w:rPr>
        <w:t xml:space="preserve">       9.2  Future Enhancements</w:t>
        <w:tab/>
        <w:t>39</w:t>
      </w:r>
    </w:p>
    <w:p>
      <w:pPr>
        <w:tabs>
          <w:tab w:val="right" w:leader="dot" w:pos="9026"/>
        </w:tabs>
        <w:spacing w:after="120"/>
      </w:pPr>
      <w:r>
        <w:rPr>
          <w:rFonts w:ascii="Times New Roman" w:eastAsia="Times New Roman" w:cs="Times New Roman" w:hAnsi="Times New Roman"/>
          <w:b/>
          <w:bCs/>
          <w:sz w:val="24"/>
          <w:szCs w:val="24"/>
        </w:rPr>
        <w:t>References</w:t>
        <w:tab/>
        <w:t>40</w:t>
      </w:r>
    </w:p>
    <w:p>
      <w:pPr>
        <w:tabs>
          <w:tab w:val="right" w:leader="dot" w:pos="9026"/>
        </w:tabs>
        <w:spacing w:after="120"/>
      </w:pPr>
      <w:r>
        <w:rPr>
          <w:rFonts w:ascii="Times New Roman" w:eastAsia="Times New Roman" w:cs="Times New Roman" w:hAnsi="Times New Roman"/>
          <w:b/>
          <w:bCs/>
          <w:sz w:val="24"/>
          <w:szCs w:val="24"/>
        </w:rPr>
        <w:t>Appendix A  Sample Source Code</w:t>
        <w:tab/>
        <w:t>41</w:t>
      </w:r>
    </w:p>
    <w:p>
      <w:pPr>
        <w:tabs>
          <w:tab w:val="right" w:leader="dot" w:pos="9026"/>
        </w:tabs>
        <w:spacing w:after="120"/>
      </w:pPr>
      <w:r>
        <w:rPr>
          <w:rFonts w:ascii="Times New Roman" w:eastAsia="Times New Roman" w:cs="Times New Roman" w:hAnsi="Times New Roman"/>
          <w:b/>
          <w:bCs/>
          <w:sz w:val="24"/>
          <w:szCs w:val="24"/>
        </w:rPr>
        <w:t>Appendix B  Sample Reporting Queries</w:t>
        <w:tab/>
        <w:t>44</w:t>
      </w:r>
    </w:p>
    <w:p>
      <w:pPr>
        <w:tabs>
          <w:tab w:val="right" w:leader="dot" w:pos="9026"/>
        </w:tabs>
        <w:spacing w:after="120"/>
      </w:pPr>
      <w:r>
        <w:rPr>
          <w:rFonts w:ascii="Times New Roman" w:eastAsia="Times New Roman" w:cs="Times New Roman" w:hAnsi="Times New Roman"/>
          <w:b/>
          <w:bCs/>
          <w:sz w:val="24"/>
          <w:szCs w:val="24"/>
        </w:rPr>
        <w:t>Glossary of Terms</w:t>
        <w:tab/>
        <w:t>45</w:t>
      </w:r>
    </w:p>
    <w:p>
      <w:pPr>
        <w:sectPr>
          <w:headerReference w:type="default" r:id="rId6"/>
          <w:footerReference w:type="default" r:id="rId7"/>
          <w:pgSz w:w="12240" w:h="15840"/>
          <w:pgMar w:top="1440" w:right="1440" w:bottom="1440" w:left="1440" w:header="708" w:footer="708" w:gutter="0"/>
          <w:pgNumType/>
          <w:docGrid w:linePitch="360" w:charSpace="0"/>
        </w:sectPr>
      </w:pPr>
    </w:p>
    <w:p>
      <w:pPr>
        <w:pStyle w:val="16"/>
        <w:spacing w:after="300"/>
      </w:pPr>
      <w:r>
        <w:t>LIST OF TABLES</w:t>
      </w:r>
    </w:p>
    <w:p>
      <w:pPr>
        <w:spacing w:after="120"/>
        <w:jc w:val="both"/>
      </w:pPr>
      <w:r>
        <w:rPr>
          <w:rFonts w:ascii="Times New Roman" w:eastAsia="Times New Roman" w:cs="Times New Roman" w:hAnsi="Times New Roman"/>
          <w:sz w:val="24"/>
          <w:szCs w:val="24"/>
        </w:rPr>
        <w:t>3.1  Comparison of Existing Systems</w:t>
      </w:r>
    </w:p>
    <w:p>
      <w:pPr>
        <w:spacing w:after="120"/>
        <w:jc w:val="both"/>
      </w:pPr>
      <w:r>
        <w:rPr>
          <w:rFonts w:ascii="Times New Roman" w:eastAsia="Times New Roman" w:cs="Times New Roman" w:hAnsi="Times New Roman"/>
          <w:sz w:val="24"/>
          <w:szCs w:val="24"/>
        </w:rPr>
        <w:t>4.1  Hardware Requirements</w:t>
      </w:r>
    </w:p>
    <w:p>
      <w:pPr>
        <w:spacing w:after="120"/>
        <w:jc w:val="both"/>
      </w:pPr>
      <w:r>
        <w:rPr>
          <w:rFonts w:ascii="Times New Roman" w:eastAsia="Times New Roman" w:cs="Times New Roman" w:hAnsi="Times New Roman"/>
          <w:sz w:val="24"/>
          <w:szCs w:val="24"/>
        </w:rPr>
        <w:t>4.2  Software Requirements</w:t>
      </w:r>
    </w:p>
    <w:p>
      <w:pPr>
        <w:spacing w:after="120"/>
        <w:jc w:val="both"/>
      </w:pPr>
      <w:r>
        <w:rPr>
          <w:rFonts w:ascii="Times New Roman" w:eastAsia="Times New Roman" w:cs="Times New Roman" w:hAnsi="Times New Roman"/>
          <w:sz w:val="24"/>
          <w:szCs w:val="24"/>
        </w:rPr>
        <w:t>5.1  Customer Table Schema</w:t>
      </w:r>
    </w:p>
    <w:p>
      <w:pPr>
        <w:spacing w:after="120"/>
        <w:jc w:val="both"/>
      </w:pPr>
      <w:r>
        <w:rPr>
          <w:rFonts w:ascii="Times New Roman" w:eastAsia="Times New Roman" w:cs="Times New Roman" w:hAnsi="Times New Roman"/>
          <w:sz w:val="24"/>
          <w:szCs w:val="24"/>
        </w:rPr>
        <w:t>5.2  Order Table Schema</w:t>
      </w:r>
    </w:p>
    <w:p>
      <w:pPr>
        <w:spacing w:after="120"/>
        <w:jc w:val="both"/>
      </w:pPr>
      <w:r>
        <w:rPr>
          <w:rFonts w:ascii="Times New Roman" w:eastAsia="Times New Roman" w:cs="Times New Roman" w:hAnsi="Times New Roman"/>
          <w:sz w:val="24"/>
          <w:szCs w:val="24"/>
        </w:rPr>
        <w:t>5.3  Order_Item Table Schema</w:t>
      </w:r>
    </w:p>
    <w:p>
      <w:pPr>
        <w:spacing w:after="120"/>
        <w:jc w:val="both"/>
      </w:pPr>
      <w:r>
        <w:rPr>
          <w:rFonts w:ascii="Times New Roman" w:eastAsia="Times New Roman" w:cs="Times New Roman" w:hAnsi="Times New Roman"/>
          <w:sz w:val="24"/>
          <w:szCs w:val="24"/>
        </w:rPr>
        <w:t>5.4  Product Table Schema</w:t>
      </w:r>
    </w:p>
    <w:p>
      <w:pPr>
        <w:spacing w:after="120"/>
        <w:jc w:val="both"/>
      </w:pPr>
      <w:r>
        <w:rPr>
          <w:rFonts w:ascii="Times New Roman" w:eastAsia="Times New Roman" w:cs="Times New Roman" w:hAnsi="Times New Roman"/>
          <w:sz w:val="24"/>
          <w:szCs w:val="24"/>
        </w:rPr>
        <w:t>5.5  Loyalty_Transaction Table Schema</w:t>
      </w:r>
    </w:p>
    <w:p>
      <w:pPr>
        <w:spacing w:after="120"/>
        <w:jc w:val="both"/>
      </w:pPr>
      <w:r>
        <w:rPr>
          <w:rFonts w:ascii="Times New Roman" w:eastAsia="Times New Roman" w:cs="Times New Roman" w:hAnsi="Times New Roman"/>
          <w:sz w:val="24"/>
          <w:szCs w:val="24"/>
        </w:rPr>
        <w:t>5.6  Feedback Table Schema</w:t>
      </w:r>
    </w:p>
    <w:p>
      <w:pPr>
        <w:spacing w:after="120"/>
        <w:jc w:val="both"/>
      </w:pPr>
      <w:r>
        <w:rPr>
          <w:rFonts w:ascii="Times New Roman" w:eastAsia="Times New Roman" w:cs="Times New Roman" w:hAnsi="Times New Roman"/>
          <w:sz w:val="24"/>
          <w:szCs w:val="24"/>
        </w:rPr>
        <w:t>5.7  Staff/User Table Schema</w:t>
      </w:r>
    </w:p>
    <w:p>
      <w:pPr>
        <w:spacing w:after="120"/>
        <w:jc w:val="both"/>
      </w:pPr>
      <w:r>
        <w:rPr>
          <w:rFonts w:ascii="Times New Roman" w:eastAsia="Times New Roman" w:cs="Times New Roman" w:hAnsi="Times New Roman"/>
          <w:sz w:val="24"/>
          <w:szCs w:val="24"/>
        </w:rPr>
        <w:t>5.8  Campaign Table Schema</w:t>
      </w:r>
    </w:p>
    <w:p>
      <w:pPr>
        <w:spacing w:after="120"/>
        <w:jc w:val="both"/>
      </w:pPr>
      <w:r>
        <w:rPr>
          <w:rFonts w:ascii="Times New Roman" w:eastAsia="Times New Roman" w:cs="Times New Roman" w:hAnsi="Times New Roman"/>
          <w:sz w:val="24"/>
          <w:szCs w:val="24"/>
        </w:rPr>
        <w:t>7.1  Unit Test Cases</w:t>
      </w:r>
    </w:p>
    <w:p>
      <w:pPr>
        <w:spacing w:after="120"/>
        <w:jc w:val="both"/>
      </w:pPr>
      <w:r>
        <w:rPr>
          <w:rFonts w:ascii="Times New Roman" w:eastAsia="Times New Roman" w:cs="Times New Roman" w:hAnsi="Times New Roman"/>
          <w:sz w:val="24"/>
          <w:szCs w:val="24"/>
        </w:rPr>
        <w:t>7.2  Integration Test Cases</w:t>
      </w:r>
    </w:p>
    <w:p>
      <w:pPr>
        <w:spacing w:after="120"/>
        <w:jc w:val="both"/>
      </w:pPr>
      <w:r>
        <w:rPr>
          <w:rFonts w:ascii="Times New Roman" w:eastAsia="Times New Roman" w:cs="Times New Roman" w:hAnsi="Times New Roman"/>
          <w:sz w:val="24"/>
          <w:szCs w:val="24"/>
        </w:rPr>
        <w:t>7.3  System Test Cases</w:t>
      </w:r>
    </w:p>
    <w:p>
      <w:pPr>
        <w:pStyle w:val="16"/>
        <w:spacing w:before="400" w:after="300"/>
      </w:pPr>
      <w:r>
        <w:t>LIST OF FIGURES</w:t>
      </w:r>
    </w:p>
    <w:p>
      <w:pPr>
        <w:spacing w:after="120"/>
        <w:jc w:val="both"/>
      </w:pPr>
      <w:r>
        <w:rPr>
          <w:rFonts w:ascii="Times New Roman" w:eastAsia="Times New Roman" w:cs="Times New Roman" w:hAnsi="Times New Roman"/>
          <w:sz w:val="24"/>
          <w:szCs w:val="24"/>
        </w:rPr>
        <w:t>5.1  System Architecture Diagram</w:t>
      </w:r>
    </w:p>
    <w:p>
      <w:pPr>
        <w:spacing w:after="120"/>
        <w:jc w:val="both"/>
      </w:pPr>
      <w:r>
        <w:rPr>
          <w:rFonts w:ascii="Times New Roman" w:eastAsia="Times New Roman" w:cs="Times New Roman" w:hAnsi="Times New Roman"/>
          <w:sz w:val="24"/>
          <w:szCs w:val="24"/>
        </w:rPr>
        <w:t>5.2  Data Flow Diagram – Level 0</w:t>
      </w:r>
    </w:p>
    <w:p>
      <w:pPr>
        <w:spacing w:after="120"/>
        <w:jc w:val="both"/>
      </w:pPr>
      <w:r>
        <w:rPr>
          <w:rFonts w:ascii="Times New Roman" w:eastAsia="Times New Roman" w:cs="Times New Roman" w:hAnsi="Times New Roman"/>
          <w:sz w:val="24"/>
          <w:szCs w:val="24"/>
        </w:rPr>
        <w:t>5.3  Data Flow Diagram – Level 1</w:t>
      </w:r>
    </w:p>
    <w:p>
      <w:pPr>
        <w:spacing w:after="120"/>
        <w:jc w:val="both"/>
      </w:pPr>
      <w:r>
        <w:rPr>
          <w:rFonts w:ascii="Times New Roman" w:eastAsia="Times New Roman" w:cs="Times New Roman" w:hAnsi="Times New Roman"/>
          <w:sz w:val="24"/>
          <w:szCs w:val="24"/>
        </w:rPr>
        <w:t>5.4  Use Case Diagram</w:t>
      </w:r>
    </w:p>
    <w:p>
      <w:pPr>
        <w:spacing w:after="120"/>
        <w:jc w:val="both"/>
      </w:pPr>
      <w:r>
        <w:rPr>
          <w:rFonts w:ascii="Times New Roman" w:eastAsia="Times New Roman" w:cs="Times New Roman" w:hAnsi="Times New Roman"/>
          <w:sz w:val="24"/>
          <w:szCs w:val="24"/>
        </w:rPr>
        <w:t>5.5  Class Diagram</w:t>
      </w:r>
    </w:p>
    <w:p>
      <w:pPr>
        <w:spacing w:after="120"/>
        <w:jc w:val="both"/>
      </w:pPr>
      <w:r>
        <w:rPr>
          <w:rFonts w:ascii="Times New Roman" w:eastAsia="Times New Roman" w:cs="Times New Roman" w:hAnsi="Times New Roman"/>
          <w:sz w:val="24"/>
          <w:szCs w:val="24"/>
        </w:rPr>
        <w:t>5.6  Sequence Diagram – Place Order</w:t>
      </w:r>
    </w:p>
    <w:p>
      <w:pPr>
        <w:spacing w:after="120"/>
        <w:jc w:val="both"/>
      </w:pPr>
      <w:r>
        <w:rPr>
          <w:rFonts w:ascii="Times New Roman" w:eastAsia="Times New Roman" w:cs="Times New Roman" w:hAnsi="Times New Roman"/>
          <w:sz w:val="24"/>
          <w:szCs w:val="24"/>
        </w:rPr>
        <w:t>5.7  Entity Relationship Diagram</w:t>
      </w:r>
    </w:p>
    <w:p>
      <w:pPr>
        <w:spacing w:after="120"/>
        <w:jc w:val="both"/>
      </w:pPr>
      <w:r>
        <w:rPr>
          <w:rFonts w:ascii="Times New Roman" w:eastAsia="Times New Roman" w:cs="Times New Roman" w:hAnsi="Times New Roman"/>
          <w:sz w:val="24"/>
          <w:szCs w:val="24"/>
        </w:rPr>
        <w:t>8.1  Dashboard Output</w:t>
      </w:r>
    </w:p>
    <w:p>
      <w:pPr>
        <w:spacing w:after="120"/>
        <w:jc w:val="both"/>
      </w:pPr>
      <w:r>
        <w:rPr>
          <w:rFonts w:ascii="Times New Roman" w:eastAsia="Times New Roman" w:cs="Times New Roman" w:hAnsi="Times New Roman"/>
          <w:sz w:val="24"/>
          <w:szCs w:val="24"/>
        </w:rPr>
        <w:t>8.2  Order Screen Output</w:t>
      </w:r>
    </w:p>
    <w:p>
      <w:pPr>
        <w:sectPr>
          <w:headerReference w:type="default" r:id="rId8"/>
          <w:footerReference w:type="default" r:id="rId9"/>
          <w:pgSz w:w="12240" w:h="15840"/>
          <w:pgMar w:top="1440" w:right="1440" w:bottom="1440" w:left="1440" w:header="708" w:footer="708" w:gutter="0"/>
          <w:pgNumType/>
          <w:docGrid w:linePitch="360" w:charSpace="0"/>
        </w:sectPr>
      </w:pPr>
    </w:p>
    <w:p>
      <w:pPr>
        <w:pStyle w:val="16"/>
        <w:spacing w:after="300"/>
      </w:pPr>
      <w:r>
        <w:t>LIST OF ABBREVIATIONS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6000"/>
      </w:tblGrid>
      <w:tr>
        <w:trPr>
          <w:tblHeader/>
        </w:trPr>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Abbreviation</w:t>
            </w:r>
          </w:p>
        </w:tc>
        <w:tc>
          <w:tcPr>
            <w:tcW w:w="6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Expansion</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CRM</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 Relationship Management</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Application Programming Interface</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REST</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Representational State Transfer</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JWT</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JSON Web Token</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UML</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Unified Modeling Language</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DFD</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Data Flow Diagram</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ER Diagram</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Entity Relationship Diagram</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SME</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Small and Medium Enterprise</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UAT</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 Acceptance Testing</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MVC</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Model-View-Controller</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Point of Sale</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HTTPS</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Hypertext Transfer Protocol Secure</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SQL</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Structured Query Language</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VPS</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Virtual Private Server</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SDLC</w:t>
            </w:r>
          </w:p>
        </w:tc>
        <w:tc>
          <w:tcPr>
            <w:tcW w:w="6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Software Development Life Cycle</w:t>
            </w:r>
          </w:p>
        </w:tc>
      </w:tr>
    </w:tbl>
    <w:p>
      <w:pPr>
        <w:sectPr>
          <w:headerReference w:type="default" r:id="rId10"/>
          <w:footerReference w:type="default" r:id="rId11"/>
          <w:pgSz w:w="12240" w:h="15840"/>
          <w:pgMar w:top="1440" w:right="1440" w:bottom="1440" w:left="1440" w:header="708" w:footer="708" w:gutter="0"/>
          <w:pgNumType/>
          <w:docGrid w:linePitch="360" w:charSpace="0"/>
        </w:sectPr>
      </w:pPr>
    </w:p>
    <w:p>
      <w:pPr>
        <w:pStyle w:val="16"/>
        <w:pageBreakBefore/>
        <w:spacing w:after="120"/>
      </w:pPr>
      <w:r>
        <w:t>CHAPTER 1</w:t>
      </w:r>
    </w:p>
    <w:p>
      <w:pPr>
        <w:pStyle w:val="16"/>
        <w:spacing w:after="320"/>
      </w:pPr>
      <w:r>
        <w:t>INTRODUCTION</w:t>
      </w:r>
    </w:p>
    <w:p>
      <w:pPr>
        <w:pStyle w:val="17"/>
        <w:spacing w:before="280" w:after="160"/>
      </w:pPr>
      <w:r>
        <w:t>1.1  Overview</w:t>
      </w:r>
    </w:p>
    <w:p>
      <w:pPr>
        <w:spacing w:after="160" w:line="336" w:lineRule="auto"/>
        <w:jc w:val="both"/>
      </w:pPr>
      <w:r>
        <w:rPr>
          <w:rFonts w:ascii="Times New Roman" w:eastAsia="Times New Roman" w:cs="Times New Roman" w:hAnsi="Times New Roman"/>
          <w:sz w:val="24"/>
          <w:szCs w:val="24"/>
        </w:rPr>
        <w:t>The Chai Shop &amp; Co is a neighbourhood tea and snacks outlet that serves a mix of dine-in customers, takeaway walk-ins, and, increasingly, online and phone-in orders placed through third-party delivery partners. Over the past two years the shop has grown from a single counter to a small chain of three outlets, and its customer base has grown proportionally. However, the way the business manages its customers has not evolved at the same pace: customer details are noted informally, loyalty benefits are tracked using paper punch cards, and feedback is collected only when a customer happens to speak to the owner directly.</w:t>
      </w:r>
    </w:p>
    <w:p>
      <w:pPr>
        <w:spacing w:after="160" w:line="336" w:lineRule="auto"/>
        <w:jc w:val="both"/>
      </w:pPr>
      <w:r>
        <w:rPr>
          <w:rFonts w:ascii="Times New Roman" w:eastAsia="Times New Roman" w:cs="Times New Roman" w:hAnsi="Times New Roman"/>
          <w:sz w:val="24"/>
          <w:szCs w:val="24"/>
        </w:rPr>
        <w:t>This project proposes and implements a dedicated Customer Relationship Management (CRM) application designed around the specific, modest, but real needs of a small food and beverage business such as The Chai Shop &amp; Co. Rather than adopting a heavyweight, generic enterprise CRM package, this project builds a lightweight, web-based system that captures customer information, order history, loyalty points, feedback and promotional engagement in one connected platform that is affordable to run and simple for shop staff to operate.</w:t>
      </w:r>
    </w:p>
    <w:p>
      <w:pPr>
        <w:pStyle w:val="17"/>
        <w:spacing w:before="280" w:after="160"/>
      </w:pPr>
      <w:r>
        <w:t>1.2  Problem Statement</w:t>
      </w:r>
    </w:p>
    <w:p>
      <w:pPr>
        <w:spacing w:after="160" w:line="336" w:lineRule="auto"/>
        <w:jc w:val="both"/>
      </w:pPr>
      <w:r>
        <w:rPr>
          <w:rFonts w:ascii="Times New Roman" w:eastAsia="Times New Roman" w:cs="Times New Roman" w:hAnsi="Times New Roman"/>
          <w:sz w:val="24"/>
          <w:szCs w:val="24"/>
        </w:rPr>
        <w:t>The Chai Shop &amp; Co currently faces the following operational challenges:</w:t>
      </w:r>
    </w:p>
    <w:p>
      <w:pPr>
        <w:pStyle w:val="23"/>
        <w:numPr>
          <w:ilvl w:val="0"/>
          <w:numId w:val="1"/>
        </w:numPr>
        <w:spacing w:after="100" w:line="300" w:lineRule="auto"/>
      </w:pPr>
      <w:r>
        <w:rPr>
          <w:rFonts w:ascii="Times New Roman" w:eastAsia="Times New Roman" w:cs="Times New Roman" w:hAnsi="Times New Roman"/>
          <w:sz w:val="24"/>
          <w:szCs w:val="24"/>
        </w:rPr>
        <w:t>Customer information is scattered across paper registers, WhatsApp chats and the memory of individual staff members, with no single reliable record.</w:t>
      </w:r>
    </w:p>
    <w:p>
      <w:pPr>
        <w:pStyle w:val="23"/>
        <w:numPr>
          <w:ilvl w:val="0"/>
          <w:numId w:val="1"/>
        </w:numPr>
        <w:spacing w:after="100" w:line="300" w:lineRule="auto"/>
      </w:pPr>
      <w:r>
        <w:rPr>
          <w:rFonts w:ascii="Times New Roman" w:eastAsia="Times New Roman" w:cs="Times New Roman" w:hAnsi="Times New Roman"/>
          <w:sz w:val="24"/>
          <w:szCs w:val="24"/>
        </w:rPr>
        <w:t>Loyalty tracking through paper punch cards is easy to lose, easy to forge, and cannot be reconciled across the shop's three outlets.</w:t>
      </w:r>
    </w:p>
    <w:p>
      <w:pPr>
        <w:pStyle w:val="23"/>
        <w:numPr>
          <w:ilvl w:val="0"/>
          <w:numId w:val="1"/>
        </w:numPr>
        <w:spacing w:after="100" w:line="300" w:lineRule="auto"/>
      </w:pPr>
      <w:r>
        <w:rPr>
          <w:rFonts w:ascii="Times New Roman" w:eastAsia="Times New Roman" w:cs="Times New Roman" w:hAnsi="Times New Roman"/>
          <w:sz w:val="24"/>
          <w:szCs w:val="24"/>
        </w:rPr>
        <w:t>There is no structured way to record customer feedback or complaints, so recurring issues (such as inconsistent order preparation time) go unnoticed.</w:t>
      </w:r>
    </w:p>
    <w:p>
      <w:pPr>
        <w:pStyle w:val="23"/>
        <w:numPr>
          <w:ilvl w:val="0"/>
          <w:numId w:val="1"/>
        </w:numPr>
        <w:spacing w:after="100" w:line="300" w:lineRule="auto"/>
      </w:pPr>
      <w:r>
        <w:rPr>
          <w:rFonts w:ascii="Times New Roman" w:eastAsia="Times New Roman" w:cs="Times New Roman" w:hAnsi="Times New Roman"/>
          <w:sz w:val="24"/>
          <w:szCs w:val="24"/>
        </w:rPr>
        <w:t>The owner has no consolidated view of daily sales, best-selling items, or which customers are frequent versus one-time visitors, making it difficult to plan promotions or restocking.</w:t>
      </w:r>
    </w:p>
    <w:p>
      <w:pPr>
        <w:pStyle w:val="23"/>
        <w:numPr>
          <w:ilvl w:val="0"/>
          <w:numId w:val="1"/>
        </w:numPr>
        <w:spacing w:after="100" w:line="300" w:lineRule="auto"/>
      </w:pPr>
      <w:r>
        <w:rPr>
          <w:rFonts w:ascii="Times New Roman" w:eastAsia="Times New Roman" w:cs="Times New Roman" w:hAnsi="Times New Roman"/>
          <w:sz w:val="24"/>
          <w:szCs w:val="24"/>
        </w:rPr>
        <w:t>Promotional offers are announced generically (through printed banners) rather than targeted at customers who are likely to respond, reducing their effectiveness.</w:t>
      </w:r>
    </w:p>
    <w:p>
      <w:pPr>
        <w:spacing w:after="160" w:line="336" w:lineRule="auto"/>
        <w:jc w:val="both"/>
      </w:pPr>
      <w:r>
        <w:rPr>
          <w:rFonts w:ascii="Times New Roman" w:eastAsia="Times New Roman" w:cs="Times New Roman" w:hAnsi="Times New Roman"/>
          <w:sz w:val="24"/>
          <w:szCs w:val="24"/>
        </w:rPr>
        <w:t>These problems collectively reduce operational efficiency, weaken customer retention, and prevent the business from making data-driven decisions. A purpose-built CRM application directly addresses each of these gaps.</w:t>
      </w:r>
    </w:p>
    <w:p>
      <w:pPr>
        <w:pStyle w:val="17"/>
        <w:spacing w:before="280" w:after="160"/>
      </w:pPr>
      <w:r>
        <w:t>1.3  Objectives of the Project</w:t>
      </w:r>
    </w:p>
    <w:p>
      <w:pPr>
        <w:spacing w:after="160" w:line="336" w:lineRule="auto"/>
        <w:jc w:val="both"/>
      </w:pPr>
      <w:r>
        <w:rPr>
          <w:rFonts w:ascii="Times New Roman" w:eastAsia="Times New Roman" w:cs="Times New Roman" w:hAnsi="Times New Roman"/>
          <w:sz w:val="24"/>
          <w:szCs w:val="24"/>
        </w:rPr>
        <w:t>The primary objectives of this project are as follows:</w:t>
      </w:r>
    </w:p>
    <w:p>
      <w:pPr>
        <w:pStyle w:val="23"/>
        <w:numPr>
          <w:ilvl w:val="0"/>
          <w:numId w:val="2"/>
        </w:numPr>
        <w:spacing w:after="100" w:line="300" w:lineRule="auto"/>
      </w:pPr>
      <w:r>
        <w:rPr>
          <w:rFonts w:ascii="Times New Roman" w:eastAsia="Times New Roman" w:cs="Times New Roman" w:hAnsi="Times New Roman"/>
          <w:sz w:val="24"/>
          <w:szCs w:val="24"/>
        </w:rPr>
        <w:t>To design and develop a centralised database that stores customer profiles, order history, loyalty points, feedback and campaign participation.</w:t>
      </w:r>
    </w:p>
    <w:p>
      <w:pPr>
        <w:pStyle w:val="23"/>
        <w:numPr>
          <w:ilvl w:val="0"/>
          <w:numId w:val="2"/>
        </w:numPr>
        <w:spacing w:after="100" w:line="300" w:lineRule="auto"/>
      </w:pPr>
      <w:r>
        <w:rPr>
          <w:rFonts w:ascii="Times New Roman" w:eastAsia="Times New Roman" w:cs="Times New Roman" w:hAnsi="Times New Roman"/>
          <w:sz w:val="24"/>
          <w:szCs w:val="24"/>
        </w:rPr>
        <w:t>To build a role-based web application usable by cashiers, outlet managers and the business owner, each with access appropriate to their responsibilities.</w:t>
      </w:r>
    </w:p>
    <w:p>
      <w:pPr>
        <w:pStyle w:val="23"/>
        <w:numPr>
          <w:ilvl w:val="0"/>
          <w:numId w:val="2"/>
        </w:numPr>
        <w:spacing w:after="100" w:line="300" w:lineRule="auto"/>
      </w:pPr>
      <w:r>
        <w:rPr>
          <w:rFonts w:ascii="Times New Roman" w:eastAsia="Times New Roman" w:cs="Times New Roman" w:hAnsi="Times New Roman"/>
          <w:sz w:val="24"/>
          <w:szCs w:val="24"/>
        </w:rPr>
        <w:t>To automate loyalty point calculation and redemption at the point of billing.</w:t>
      </w:r>
    </w:p>
    <w:p>
      <w:pPr>
        <w:pStyle w:val="23"/>
        <w:numPr>
          <w:ilvl w:val="0"/>
          <w:numId w:val="2"/>
        </w:numPr>
        <w:spacing w:after="100" w:line="300" w:lineRule="auto"/>
      </w:pPr>
      <w:r>
        <w:rPr>
          <w:rFonts w:ascii="Times New Roman" w:eastAsia="Times New Roman" w:cs="Times New Roman" w:hAnsi="Times New Roman"/>
          <w:sz w:val="24"/>
          <w:szCs w:val="24"/>
        </w:rPr>
        <w:t>To provide a structured feedback and complaint-logging mechanism with status tracking (open, in-progress, resolved).</w:t>
      </w:r>
    </w:p>
    <w:p>
      <w:pPr>
        <w:pStyle w:val="23"/>
        <w:numPr>
          <w:ilvl w:val="0"/>
          <w:numId w:val="2"/>
        </w:numPr>
        <w:spacing w:after="100" w:line="300" w:lineRule="auto"/>
      </w:pPr>
      <w:r>
        <w:rPr>
          <w:rFonts w:ascii="Times New Roman" w:eastAsia="Times New Roman" w:cs="Times New Roman" w:hAnsi="Times New Roman"/>
          <w:sz w:val="24"/>
          <w:szCs w:val="24"/>
        </w:rPr>
        <w:t>To enable the creation and targeting of promotional campaigns based on customer purchase history and loyalty tier.</w:t>
      </w:r>
    </w:p>
    <w:p>
      <w:pPr>
        <w:pStyle w:val="23"/>
        <w:numPr>
          <w:ilvl w:val="0"/>
          <w:numId w:val="2"/>
        </w:numPr>
        <w:spacing w:after="100" w:line="300" w:lineRule="auto"/>
      </w:pPr>
      <w:r>
        <w:rPr>
          <w:rFonts w:ascii="Times New Roman" w:eastAsia="Times New Roman" w:cs="Times New Roman" w:hAnsi="Times New Roman"/>
          <w:sz w:val="24"/>
          <w:szCs w:val="24"/>
        </w:rPr>
        <w:t>To provide an analytics dashboard summarising daily/weekly/monthly sales, repeat-customer rate, and top-selling products.</w:t>
      </w:r>
    </w:p>
    <w:p>
      <w:pPr>
        <w:pStyle w:val="23"/>
        <w:numPr>
          <w:ilvl w:val="0"/>
          <w:numId w:val="2"/>
        </w:numPr>
        <w:spacing w:after="100" w:line="300" w:lineRule="auto"/>
      </w:pPr>
      <w:r>
        <w:rPr>
          <w:rFonts w:ascii="Times New Roman" w:eastAsia="Times New Roman" w:cs="Times New Roman" w:hAnsi="Times New Roman"/>
          <w:sz w:val="24"/>
          <w:szCs w:val="24"/>
        </w:rPr>
        <w:t>To ensure the system is secure, responsive on both desktop and mobile devices, and can be extended to additional outlets in the future.</w:t>
      </w:r>
    </w:p>
    <w:p>
      <w:pPr>
        <w:pStyle w:val="17"/>
        <w:spacing w:before="280" w:after="160"/>
      </w:pPr>
      <w:r>
        <w:t>1.4  Scope of the Project</w:t>
      </w:r>
    </w:p>
    <w:p>
      <w:pPr>
        <w:spacing w:after="160" w:line="336" w:lineRule="auto"/>
        <w:jc w:val="both"/>
      </w:pPr>
      <w:r>
        <w:rPr>
          <w:rFonts w:ascii="Times New Roman" w:eastAsia="Times New Roman" w:cs="Times New Roman" w:hAnsi="Times New Roman"/>
          <w:sz w:val="24"/>
          <w:szCs w:val="24"/>
        </w:rPr>
        <w:t>The scope of this project covers the analysis, design, development and testing of a CRM web application for a small multi-outlet retail food business. The system covers customer management, order and billing entry, loyalty management, feedback management, campaign management and reporting/analytics. Payment gateway integration, third-party delivery-partner API integration and a native mobile application are treated as areas for future enhancement and are discussed in Chapter 9, but are not implemented within the current scope of this academic project.</w:t>
      </w:r>
    </w:p>
    <w:p>
      <w:pPr>
        <w:pStyle w:val="17"/>
        <w:spacing w:before="280" w:after="160"/>
      </w:pPr>
      <w:r>
        <w:t>1.5  Organisation of the Report</w:t>
      </w:r>
    </w:p>
    <w:p>
      <w:pPr>
        <w:spacing w:after="160" w:line="336" w:lineRule="auto"/>
        <w:jc w:val="both"/>
      </w:pPr>
      <w:r>
        <w:rPr>
          <w:rFonts w:ascii="Times New Roman" w:eastAsia="Times New Roman" w:cs="Times New Roman" w:hAnsi="Times New Roman"/>
          <w:sz w:val="24"/>
          <w:szCs w:val="24"/>
        </w:rPr>
        <w:t>The remainder of this report is organised as follows. Chapter 2 reviews existing literature and comparable systems relevant to CRM in the retail and food-service sector. Chapter 3 presents the system analysis, including the existing manual system, the proposed system, and a feasibility study. Chapter 4 lists the system requirements, both hardware and software, along with functional and non-functional requirements. Chapter 5 details the system design, including architecture, data flow diagrams, UML diagrams and database design. Chapter 6 describes the implementation of each module along with representative code. Chapter 7 covers the testing methodology and test cases. Chapter 8 presents the results and a discussion of the system's output. Chapter 9 concludes the report and outlines directions for future enhancement, followed by the list of references and appendices.</w:t>
      </w:r>
    </w:p>
    <w:p>
      <w:pPr>
        <w:pStyle w:val="16"/>
        <w:pageBreakBefore/>
        <w:spacing w:after="120"/>
      </w:pPr>
      <w:r>
        <w:t>CHAPTER 2</w:t>
      </w:r>
    </w:p>
    <w:p>
      <w:pPr>
        <w:pStyle w:val="16"/>
        <w:spacing w:after="320"/>
      </w:pPr>
      <w:r>
        <w:t>LITERATURE SURVEY</w:t>
      </w:r>
    </w:p>
    <w:p>
      <w:pPr>
        <w:pStyle w:val="17"/>
        <w:spacing w:before="280" w:after="160"/>
      </w:pPr>
      <w:r>
        <w:t>2.1  Introduction to CRM Systems</w:t>
      </w:r>
    </w:p>
    <w:p>
      <w:pPr>
        <w:spacing w:after="160" w:line="336" w:lineRule="auto"/>
        <w:jc w:val="both"/>
      </w:pPr>
      <w:r>
        <w:rPr>
          <w:rFonts w:ascii="Times New Roman" w:eastAsia="Times New Roman" w:cs="Times New Roman" w:hAnsi="Times New Roman"/>
          <w:sz w:val="24"/>
          <w:szCs w:val="24"/>
        </w:rPr>
        <w:t>Customer Relationship Management, as a discipline, refers to the strategies, practices and technologies that organisations use to manage and analyse customer interactions throughout the customer lifecycle, with the goal of improving customer retention and driving sales growth. Academic and industry literature broadly classifies CRM systems into three categories: operational CRM (automating sales, marketing and service processes), analytical CRM (mining customer data for insight), and collaborative CRM (coordinating communication across customer-facing channels). This project draws primarily on operational and analytical CRM concepts, adapted to the scale of a small retail food business.</w:t>
      </w:r>
    </w:p>
    <w:p>
      <w:pPr>
        <w:pStyle w:val="17"/>
        <w:spacing w:before="280" w:after="160"/>
      </w:pPr>
      <w:r>
        <w:t>2.2  Review of Related Work</w:t>
      </w:r>
    </w:p>
    <w:p>
      <w:pPr>
        <w:spacing w:after="160" w:line="336" w:lineRule="auto"/>
        <w:jc w:val="both"/>
      </w:pPr>
      <w:r>
        <w:rPr>
          <w:rFonts w:ascii="Times New Roman" w:eastAsia="Times New Roman" w:cs="Times New Roman" w:hAnsi="Times New Roman"/>
          <w:sz w:val="24"/>
          <w:szCs w:val="24"/>
        </w:rPr>
        <w:t>Several existing studies and systems were reviewed to inform the design of this project.</w:t>
      </w:r>
    </w:p>
    <w:p>
      <w:pPr>
        <w:pStyle w:val="18"/>
        <w:spacing w:before="200" w:after="120"/>
      </w:pPr>
      <w:r>
        <w:t>2.2.1  General-Purpose CRM Platforms</w:t>
      </w:r>
    </w:p>
    <w:p>
      <w:pPr>
        <w:spacing w:after="160" w:line="336" w:lineRule="auto"/>
        <w:jc w:val="both"/>
      </w:pPr>
      <w:r>
        <w:rPr>
          <w:rFonts w:ascii="Times New Roman" w:eastAsia="Times New Roman" w:cs="Times New Roman" w:hAnsi="Times New Roman"/>
          <w:sz w:val="24"/>
          <w:szCs w:val="24"/>
        </w:rPr>
        <w:t>Widely used commercial platforms such as Salesforce, Zoho CRM and HubSpot CRM offer comprehensive customer management, sales pipeline tracking and marketing automation. These platforms are powerful but are designed primarily for B2B sales organisations and subscription pricing models that are disproportionately expensive and feature-heavy for a single small retail outlet. Their configuration complexity also requires dedicated administration, which a small business such as The Chai Shop &amp; Co does not have the staff capacity to support.</w:t>
      </w:r>
    </w:p>
    <w:p>
      <w:pPr>
        <w:pStyle w:val="18"/>
        <w:spacing w:before="200" w:after="120"/>
      </w:pPr>
      <w:r>
        <w:t>2.2.2  Point-of-Sale (POS) Systems with Loyalty Add-ons</w:t>
      </w:r>
    </w:p>
    <w:p>
      <w:pPr>
        <w:spacing w:after="160" w:line="336" w:lineRule="auto"/>
        <w:jc w:val="both"/>
      </w:pPr>
      <w:r>
        <w:rPr>
          <w:rFonts w:ascii="Times New Roman" w:eastAsia="Times New Roman" w:cs="Times New Roman" w:hAnsi="Times New Roman"/>
          <w:sz w:val="24"/>
          <w:szCs w:val="24"/>
        </w:rPr>
        <w:t>Retail point-of-sale systems such as Square POS and Petpooja provide billing functionality with optional loyalty modules. These systems are strong at transaction processing but typically treat customer relationship features as a secondary add-on, offering limited customisation of loyalty rules, campaign targeting or feedback tracking, which are central requirements for this project.</w:t>
      </w:r>
    </w:p>
    <w:p>
      <w:pPr>
        <w:pStyle w:val="18"/>
        <w:spacing w:before="200" w:after="120"/>
      </w:pPr>
      <w:r>
        <w:t>2.2.3  Academic Studies on Small Business CRM Adoption</w:t>
      </w:r>
    </w:p>
    <w:p>
      <w:pPr>
        <w:spacing w:after="160" w:line="336" w:lineRule="auto"/>
        <w:jc w:val="both"/>
      </w:pPr>
      <w:r>
        <w:rPr>
          <w:rFonts w:ascii="Times New Roman" w:eastAsia="Times New Roman" w:cs="Times New Roman" w:hAnsi="Times New Roman"/>
          <w:sz w:val="24"/>
          <w:szCs w:val="24"/>
        </w:rPr>
        <w:t>Research on CRM adoption among small and medium enterprises (SMEs) consistently finds that cost, complexity and lack of perceived relevance are the primary barriers to adoption, and that lightweight, purpose-built systems tailored to a specific business process see substantially higher adoption and sustained usage than generic platforms forced onto a small operation. This finding directly motivates the approach taken in this project: rather than adapting a generic CRM, a system is built specifically around the workflows of a tea and snacks outlet.</w:t>
      </w:r>
    </w:p>
    <w:p>
      <w:pPr>
        <w:pStyle w:val="18"/>
        <w:spacing w:before="200" w:after="120"/>
      </w:pPr>
      <w:r>
        <w:t>2.2.4  Loyalty Programme Design</w:t>
      </w:r>
    </w:p>
    <w:p>
      <w:pPr>
        <w:spacing w:after="160" w:line="336" w:lineRule="auto"/>
        <w:jc w:val="both"/>
      </w:pPr>
      <w:r>
        <w:rPr>
          <w:rFonts w:ascii="Times New Roman" w:eastAsia="Times New Roman" w:cs="Times New Roman" w:hAnsi="Times New Roman"/>
          <w:sz w:val="24"/>
          <w:szCs w:val="24"/>
        </w:rPr>
        <w:t>Literature on loyalty programme design highlights those tiered, points-based systems (where customers earn points per purchase that accumulate towards rewards) tend to outperform simple punch-card or stamp-based systems in encouraging repeat visits, particularly when combined with visible progress indicators and personalised offers. This informed the design of the loyalty module described in Chapter 5, which implements a tiered, points-accumulation structure rather than a simple stamp card.</w:t>
      </w:r>
    </w:p>
    <w:p>
      <w:pPr>
        <w:pStyle w:val="17"/>
        <w:spacing w:before="280" w:after="160"/>
      </w:pPr>
      <w:r>
        <w:t>2.3  Comparison of Existing Systems</w:t>
      </w:r>
    </w:p>
    <w:tbl>
      <w:tblPr>
        <w:jc w:val="left"/>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6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System</w:t>
            </w:r>
          </w:p>
        </w:tc>
        <w:tc>
          <w:tcPr>
            <w:tcW w:w="3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Strengths</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Limitations for The Chai Shop &amp; Co</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Salesforce CRM</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Highly configurable, industry standard, rich reporting</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Expensive subscription, steep learning curve, built for B2B sales, not retail billing</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Zoho CRM</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Affordable tier available, good integrations</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 native billing/order module for retail food outlets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Square POS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Fast billing, card payment integration</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 and feedback features limited and not customisable</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Petpooja</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Popular in Indian food service, inventory tracking</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CRM/loyalty depth is shallow; targeted campaign features minimal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Manual Register (current system)</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 cost, no training required</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Error-prone, no analytics, no loyalty automation, not scalable across outlets</w:t>
            </w:r>
          </w:p>
        </w:tc>
      </w:tr>
    </w:tbl>
    <w:p>
      <w:pPr>
        <w:spacing w:before="120" w:after="240"/>
        <w:jc w:val="center"/>
      </w:pPr>
      <w:r>
        <w:rPr>
          <w:rFonts w:ascii="Times New Roman" w:eastAsia="Times New Roman" w:cs="Times New Roman" w:hAnsi="Times New Roman"/>
          <w:b/>
          <w:bCs/>
          <w:i/>
          <w:iCs/>
          <w:sz w:val="21"/>
          <w:szCs w:val="21"/>
        </w:rPr>
        <w:t>Table 3.1: Comparison of Existing Systems</w:t>
      </w:r>
    </w:p>
    <w:p>
      <w:pPr>
        <w:pStyle w:val="17"/>
        <w:spacing w:before="280" w:after="160"/>
      </w:pPr>
      <w:r>
        <w:t>2.4  Research Gap</w:t>
      </w:r>
    </w:p>
    <w:p>
      <w:pPr>
        <w:spacing w:after="160" w:line="336" w:lineRule="auto"/>
        <w:jc w:val="both"/>
      </w:pPr>
      <w:r>
        <w:rPr>
          <w:rFonts w:ascii="Times New Roman" w:eastAsia="Times New Roman" w:cs="Times New Roman" w:hAnsi="Times New Roman"/>
          <w:sz w:val="24"/>
          <w:szCs w:val="24"/>
        </w:rPr>
        <w:t>Drawing together the observations from Sections 2.2 and 2.3, three specific gaps emerge that this project addresses directly. First, general-purpose CRM platforms are priced and configured for B2B sales teams, not single- or multi-outlet food retail businesses, creating a cost and complexity barrier. Second, retail POS systems treat loyalty and feedback as secondary features rather than first-class, customisable modules, limiting their effectiveness for relationship-focused retention strategies. Third, none of the reviewed systems combine order billing, tiered loyalty accrual, structured feedback tracking and segment-based campaign targeting into a single lightweight platform designed specifically for a small tea and snacks business with multiple outlets. This project's CRM application is designed to close all three gaps simultaneously.</w:t>
      </w:r>
    </w:p>
    <w:p>
      <w:pPr>
        <w:pStyle w:val="17"/>
        <w:spacing w:before="280" w:after="160"/>
      </w:pPr>
      <w:r>
        <w:t>2.5  Summary</w:t>
      </w:r>
    </w:p>
    <w:p>
      <w:pPr>
        <w:spacing w:after="160" w:line="336" w:lineRule="auto"/>
        <w:jc w:val="both"/>
      </w:pPr>
      <w:r>
        <w:rPr>
          <w:rFonts w:ascii="Times New Roman" w:eastAsia="Times New Roman" w:cs="Times New Roman" w:hAnsi="Times New Roman"/>
          <w:sz w:val="24"/>
          <w:szCs w:val="24"/>
        </w:rPr>
        <w:t>The literature and system review confirms that a gap exists between expensive, general-purpose CRM platforms and lightweight retail POS systems with weak CRM capability. This project positions itself in that gap by building a focused, affordable, purpose-specific CRM application for a small multi-outlet food and beverage retailer.</w:t>
      </w:r>
    </w:p>
    <w:p>
      <w:pPr>
        <w:pStyle w:val="16"/>
        <w:pageBreakBefore/>
        <w:spacing w:after="120"/>
      </w:pPr>
      <w:r>
        <w:t>CHAPTER 3</w:t>
      </w:r>
    </w:p>
    <w:p>
      <w:pPr>
        <w:pStyle w:val="16"/>
        <w:spacing w:after="320"/>
      </w:pPr>
      <w:r>
        <w:t>SYSTEM ANALYSIS</w:t>
      </w:r>
    </w:p>
    <w:p>
      <w:pPr>
        <w:pStyle w:val="17"/>
        <w:spacing w:before="280" w:after="160"/>
      </w:pPr>
      <w:r>
        <w:t>3.1  Existing System</w:t>
      </w:r>
    </w:p>
    <w:p>
      <w:pPr>
        <w:spacing w:after="160" w:line="336" w:lineRule="auto"/>
        <w:jc w:val="both"/>
      </w:pPr>
      <w:r>
        <w:rPr>
          <w:rFonts w:ascii="Times New Roman" w:eastAsia="Times New Roman" w:cs="Times New Roman" w:hAnsi="Times New Roman"/>
          <w:sz w:val="24"/>
          <w:szCs w:val="24"/>
        </w:rPr>
        <w:t>At present, The Chai Shop &amp; Co records customer orders on a handwritten order slip at each outlet. Loyalty points are tracked through a physical punch card that the customer must carry and present at every visit. Feedback, when given, is either communicated verbally to staff or occasionally left as a review on a food-delivery app, with no internal record kept. Sales totals are calculated manually at the end of each day by counting cash and slips, and there is no mechanism to compare performance across the three outlets.</w:t>
      </w:r>
    </w:p>
    <w:p>
      <w:pPr>
        <w:pStyle w:val="18"/>
        <w:spacing w:before="200" w:after="120"/>
      </w:pPr>
      <w:r>
        <w:t>3.1.1  Drawbacks of the Existing System</w:t>
      </w:r>
    </w:p>
    <w:p>
      <w:pPr>
        <w:pStyle w:val="23"/>
        <w:numPr>
          <w:ilvl w:val="0"/>
          <w:numId w:val="1"/>
        </w:numPr>
        <w:spacing w:after="100" w:line="300" w:lineRule="auto"/>
      </w:pPr>
      <w:r>
        <w:rPr>
          <w:rFonts w:ascii="Times New Roman" w:eastAsia="Times New Roman" w:cs="Times New Roman" w:hAnsi="Times New Roman"/>
          <w:sz w:val="24"/>
          <w:szCs w:val="24"/>
        </w:rPr>
        <w:t>No single source of truth for customer data; the same customer may be recorded differently at each outlet.</w:t>
      </w:r>
    </w:p>
    <w:p>
      <w:pPr>
        <w:pStyle w:val="23"/>
        <w:numPr>
          <w:ilvl w:val="0"/>
          <w:numId w:val="1"/>
        </w:numPr>
        <w:spacing w:after="100" w:line="300" w:lineRule="auto"/>
      </w:pPr>
      <w:r>
        <w:rPr>
          <w:rFonts w:ascii="Times New Roman" w:eastAsia="Times New Roman" w:cs="Times New Roman" w:hAnsi="Times New Roman"/>
          <w:sz w:val="24"/>
          <w:szCs w:val="24"/>
        </w:rPr>
        <w:t>Loyalty punch cards can be lost, damaged or forged, and cannot be recovered if misplaced.</w:t>
      </w:r>
    </w:p>
    <w:p>
      <w:pPr>
        <w:pStyle w:val="23"/>
        <w:numPr>
          <w:ilvl w:val="0"/>
          <w:numId w:val="1"/>
        </w:numPr>
        <w:spacing w:after="100" w:line="300" w:lineRule="auto"/>
      </w:pPr>
      <w:r>
        <w:rPr>
          <w:rFonts w:ascii="Times New Roman" w:eastAsia="Times New Roman" w:cs="Times New Roman" w:hAnsi="Times New Roman"/>
          <w:sz w:val="24"/>
          <w:szCs w:val="24"/>
        </w:rPr>
        <w:t>No historical order data is retained, so repeat-customer identification depends entirely on staff memory.</w:t>
      </w:r>
    </w:p>
    <w:p>
      <w:pPr>
        <w:pStyle w:val="23"/>
        <w:numPr>
          <w:ilvl w:val="0"/>
          <w:numId w:val="1"/>
        </w:numPr>
        <w:spacing w:after="100" w:line="300" w:lineRule="auto"/>
      </w:pPr>
      <w:r>
        <w:rPr>
          <w:rFonts w:ascii="Times New Roman" w:eastAsia="Times New Roman" w:cs="Times New Roman" w:hAnsi="Times New Roman"/>
          <w:sz w:val="24"/>
          <w:szCs w:val="24"/>
        </w:rPr>
        <w:t>Feedback is not systematically captured, so quality or service issues may go unnoticed until a customer stops visiting altogether.</w:t>
      </w:r>
    </w:p>
    <w:p>
      <w:pPr>
        <w:pStyle w:val="23"/>
        <w:numPr>
          <w:ilvl w:val="0"/>
          <w:numId w:val="1"/>
        </w:numPr>
        <w:spacing w:after="100" w:line="300" w:lineRule="auto"/>
      </w:pPr>
      <w:r>
        <w:rPr>
          <w:rFonts w:ascii="Times New Roman" w:eastAsia="Times New Roman" w:cs="Times New Roman" w:hAnsi="Times New Roman"/>
          <w:sz w:val="24"/>
          <w:szCs w:val="24"/>
        </w:rPr>
        <w:t>Manual, end-of-day sales tallying is time-consuming and prone to arithmetic errors.</w:t>
      </w:r>
    </w:p>
    <w:p>
      <w:pPr>
        <w:pStyle w:val="23"/>
        <w:numPr>
          <w:ilvl w:val="0"/>
          <w:numId w:val="1"/>
        </w:numPr>
        <w:spacing w:after="100" w:line="300" w:lineRule="auto"/>
      </w:pPr>
      <w:r>
        <w:rPr>
          <w:rFonts w:ascii="Times New Roman" w:eastAsia="Times New Roman" w:cs="Times New Roman" w:hAnsi="Times New Roman"/>
          <w:sz w:val="24"/>
          <w:szCs w:val="24"/>
        </w:rPr>
        <w:t>Promotions are broadcast generally rather than targeted, wasting marketing effort on customers unlikely to respond.</w:t>
      </w:r>
    </w:p>
    <w:p>
      <w:pPr>
        <w:pStyle w:val="17"/>
        <w:spacing w:before="280" w:after="160"/>
      </w:pPr>
      <w:r>
        <w:t>3.2  Proposed System</w:t>
      </w:r>
    </w:p>
    <w:p>
      <w:pPr>
        <w:spacing w:after="160" w:line="336" w:lineRule="auto"/>
        <w:jc w:val="both"/>
      </w:pPr>
      <w:r>
        <w:rPr>
          <w:rFonts w:ascii="Times New Roman" w:eastAsia="Times New Roman" w:cs="Times New Roman" w:hAnsi="Times New Roman"/>
          <w:sz w:val="24"/>
          <w:szCs w:val="24"/>
        </w:rPr>
        <w:t>The proposed CRM application replaces the manual processes above with a centralised, database-backed web application. Every customer is registered once (using a phone number as the primary identifier) and their profile, order history and loyalty balance are then accessible from any of the three outlets. Orders are entered through a simple billing screen that automatically links to the customer's profile, calculates the bill, and updates loyalty points in real time. Feedback can be logged either by staff on behalf of a customer or, in a future extension, directly by the customer through a short digital form. Managers and the owner have access to a dashboard summarising sales and customer metrics without any manual tallying.</w:t>
      </w:r>
    </w:p>
    <w:p>
      <w:pPr>
        <w:pStyle w:val="18"/>
        <w:spacing w:before="200" w:after="120"/>
      </w:pPr>
      <w:r>
        <w:t>3.2.1  Advantages of the Proposed System</w:t>
      </w:r>
    </w:p>
    <w:p>
      <w:pPr>
        <w:pStyle w:val="23"/>
        <w:numPr>
          <w:ilvl w:val="0"/>
          <w:numId w:val="1"/>
        </w:numPr>
        <w:spacing w:after="100" w:line="300" w:lineRule="auto"/>
      </w:pPr>
      <w:r>
        <w:rPr>
          <w:rFonts w:ascii="Times New Roman" w:eastAsia="Times New Roman" w:cs="Times New Roman" w:hAnsi="Times New Roman"/>
          <w:sz w:val="24"/>
          <w:szCs w:val="24"/>
        </w:rPr>
        <w:t>Centralised customer data accessible in real time across all outlets.</w:t>
      </w:r>
    </w:p>
    <w:p>
      <w:pPr>
        <w:pStyle w:val="23"/>
        <w:numPr>
          <w:ilvl w:val="0"/>
          <w:numId w:val="1"/>
        </w:numPr>
        <w:spacing w:after="100" w:line="300" w:lineRule="auto"/>
      </w:pPr>
      <w:r>
        <w:rPr>
          <w:rFonts w:ascii="Times New Roman" w:eastAsia="Times New Roman" w:cs="Times New Roman" w:hAnsi="Times New Roman"/>
          <w:sz w:val="24"/>
          <w:szCs w:val="24"/>
        </w:rPr>
        <w:t>Automated, tamper-proof loyalty point calculation tied to the customer's phone number rather than a physical card.</w:t>
      </w:r>
    </w:p>
    <w:p>
      <w:pPr>
        <w:pStyle w:val="23"/>
        <w:numPr>
          <w:ilvl w:val="0"/>
          <w:numId w:val="1"/>
        </w:numPr>
        <w:spacing w:after="100" w:line="300" w:lineRule="auto"/>
      </w:pPr>
      <w:r>
        <w:rPr>
          <w:rFonts w:ascii="Times New Roman" w:eastAsia="Times New Roman" w:cs="Times New Roman" w:hAnsi="Times New Roman"/>
          <w:sz w:val="24"/>
          <w:szCs w:val="24"/>
        </w:rPr>
        <w:t>Structured feedback and complaint tracking with resolution status.</w:t>
      </w:r>
    </w:p>
    <w:p>
      <w:pPr>
        <w:pStyle w:val="23"/>
        <w:numPr>
          <w:ilvl w:val="0"/>
          <w:numId w:val="1"/>
        </w:numPr>
        <w:spacing w:after="100" w:line="300" w:lineRule="auto"/>
      </w:pPr>
      <w:r>
        <w:rPr>
          <w:rFonts w:ascii="Times New Roman" w:eastAsia="Times New Roman" w:cs="Times New Roman" w:hAnsi="Times New Roman"/>
          <w:sz w:val="24"/>
          <w:szCs w:val="24"/>
        </w:rPr>
        <w:t>Real-time sales dashboard eliminating manual end-of-day tallying.</w:t>
      </w:r>
    </w:p>
    <w:p>
      <w:pPr>
        <w:pStyle w:val="23"/>
        <w:numPr>
          <w:ilvl w:val="0"/>
          <w:numId w:val="1"/>
        </w:numPr>
        <w:spacing w:after="100" w:line="300" w:lineRule="auto"/>
      </w:pPr>
      <w:r>
        <w:rPr>
          <w:rFonts w:ascii="Times New Roman" w:eastAsia="Times New Roman" w:cs="Times New Roman" w:hAnsi="Times New Roman"/>
          <w:sz w:val="24"/>
          <w:szCs w:val="24"/>
        </w:rPr>
        <w:t>Targeted campaign creation based on purchase history and loyalty tier.</w:t>
      </w:r>
    </w:p>
    <w:p>
      <w:pPr>
        <w:pStyle w:val="23"/>
        <w:numPr>
          <w:ilvl w:val="0"/>
          <w:numId w:val="1"/>
        </w:numPr>
        <w:spacing w:after="100" w:line="300" w:lineRule="auto"/>
      </w:pPr>
      <w:r>
        <w:rPr>
          <w:rFonts w:ascii="Times New Roman" w:eastAsia="Times New Roman" w:cs="Times New Roman" w:hAnsi="Times New Roman"/>
          <w:sz w:val="24"/>
          <w:szCs w:val="24"/>
        </w:rPr>
        <w:t>Role-based access ensuring cashiers, managers and the owner each see only relevant functionality.</w:t>
      </w:r>
    </w:p>
    <w:p>
      <w:pPr>
        <w:pStyle w:val="17"/>
        <w:spacing w:before="280" w:after="160"/>
      </w:pPr>
      <w:r>
        <w:t>3.3  Feasibility Study</w:t>
      </w:r>
    </w:p>
    <w:p>
      <w:pPr>
        <w:spacing w:after="160" w:line="336" w:lineRule="auto"/>
        <w:jc w:val="both"/>
      </w:pPr>
      <w:r>
        <w:rPr>
          <w:rFonts w:ascii="Times New Roman" w:eastAsia="Times New Roman" w:cs="Times New Roman" w:hAnsi="Times New Roman"/>
          <w:sz w:val="24"/>
          <w:szCs w:val="24"/>
        </w:rPr>
        <w:t>A feasibility study was carried out along three dimensions before proceeding with development.</w:t>
      </w:r>
    </w:p>
    <w:p>
      <w:pPr>
        <w:pStyle w:val="18"/>
        <w:spacing w:before="200" w:after="120"/>
      </w:pPr>
      <w:r>
        <w:t>3.3.1  Technical Feasibility</w:t>
      </w:r>
    </w:p>
    <w:p>
      <w:pPr>
        <w:spacing w:after="160" w:line="336" w:lineRule="auto"/>
        <w:jc w:val="both"/>
      </w:pPr>
      <w:r>
        <w:rPr>
          <w:rFonts w:ascii="Times New Roman" w:eastAsia="Times New Roman" w:cs="Times New Roman" w:hAnsi="Times New Roman"/>
          <w:sz w:val="24"/>
          <w:szCs w:val="24"/>
        </w:rPr>
        <w:t>The proposed system uses widely available, well-documented open-source technologies (Node.js, Express, MySQL and a browser-based front end), all of which run comfortably on modest hardware such as a low-cost cloud server or even a local machine at a single outlet. No specialised or proprietary hardware is required, and the development team already possesses the necessary skills in these technologies, making the project technically feasible.</w:t>
      </w:r>
    </w:p>
    <w:p>
      <w:pPr>
        <w:pStyle w:val="18"/>
        <w:spacing w:before="200" w:after="120"/>
      </w:pPr>
      <w:r>
        <w:t>3.3.2  Economic Feasibility</w:t>
      </w:r>
    </w:p>
    <w:p>
      <w:pPr>
        <w:spacing w:after="160" w:line="336" w:lineRule="auto"/>
        <w:jc w:val="both"/>
      </w:pPr>
      <w:r>
        <w:rPr>
          <w:rFonts w:ascii="Times New Roman" w:eastAsia="Times New Roman" w:cs="Times New Roman" w:hAnsi="Times New Roman"/>
          <w:sz w:val="24"/>
          <w:szCs w:val="24"/>
        </w:rPr>
        <w:t>Because the system is built using free and open-source frameworks and can be hosted on a low-cost cloud instance or a shared hosting plan, the ongoing operating cost is a small fraction of the subscription fees charged by commercial CRM platforms. The one-time development effort is offset by the recurring time savings in manual sales tallying and the expected improvement in customer retention from better-targeted loyalty and campaign management, making the project economically feasible for a small business.</w:t>
      </w:r>
    </w:p>
    <w:p>
      <w:pPr>
        <w:pStyle w:val="18"/>
        <w:spacing w:before="200" w:after="120"/>
      </w:pPr>
      <w:r>
        <w:t>3.3.3  Operational Feasibility</w:t>
      </w:r>
    </w:p>
    <w:p>
      <w:pPr>
        <w:spacing w:after="160" w:line="336" w:lineRule="auto"/>
        <w:jc w:val="both"/>
      </w:pPr>
      <w:r>
        <w:rPr>
          <w:rFonts w:ascii="Times New Roman" w:eastAsia="Times New Roman" w:cs="Times New Roman" w:hAnsi="Times New Roman"/>
          <w:sz w:val="24"/>
          <w:szCs w:val="24"/>
        </w:rPr>
        <w:t>The application is designed with a simple, minimal-training interface: the billing screen mirrors the structure of the existing paper order slip, and staff can begin using it after a short orientation session. Because the system reduces manual effort (automatic point calculation, automatic daily totals) rather than adding new manual steps, it is expected to be readily adopted by shop staff, making the project operationally feasible.</w:t>
      </w:r>
    </w:p>
    <w:p>
      <w:pPr>
        <w:pStyle w:val="17"/>
        <w:spacing w:before="280" w:after="160"/>
      </w:pPr>
      <w:r>
        <w:t>3.4  Project Schedule</w:t>
      </w:r>
    </w:p>
    <w:p>
      <w:pPr>
        <w:spacing w:after="160" w:line="336" w:lineRule="auto"/>
        <w:jc w:val="both"/>
      </w:pPr>
      <w:r>
        <w:rPr>
          <w:rFonts w:ascii="Times New Roman" w:eastAsia="Times New Roman" w:cs="Times New Roman" w:hAnsi="Times New Roman"/>
          <w:sz w:val="24"/>
          <w:szCs w:val="24"/>
        </w:rPr>
        <w:t>The project was planned and executed over a period of eight weeks, divided into distinct phases of requirement gathering, design, implementation, testing and documentation, in line with the sprint structure described later in Section 6.1. The schedule followed is summarised below.</w:t>
      </w:r>
    </w:p>
    <w:tbl>
      <w:tblPr>
        <w:jc w:val="left"/>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4400"/>
        <w:gridCol w:w="2400"/>
      </w:tblGrid>
      <w:tr>
        <w:trPr>
          <w:tblHeader/>
        </w:trPr>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Phase</w:t>
            </w:r>
          </w:p>
        </w:tc>
        <w:tc>
          <w:tcPr>
            <w:tcW w:w="4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Activities</w:t>
            </w:r>
          </w:p>
        </w:tc>
        <w:tc>
          <w:tcPr>
            <w:tcW w:w="2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Duration</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Requirement Gathering</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Interviews with shop owner and staff, existing-system study</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1</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System Analysis &amp; Design</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Feasibility study, DFD, UML, ER diagram, database schema</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2–Week 3</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Sprint 1 – Core Modules</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 module, authentication, database setup</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4</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Sprint 2 – Order &amp; Loyalty</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Order/billing module, loyalty-point engine</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5</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Sprint 3 – Feedback &amp; Campaign</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 module, campaign management</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6</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Sprint 4 – Analytics &amp; Integration</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Dashboard, integration testing, bug fixing</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7</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Testing &amp; Documentation</w:t>
            </w:r>
          </w:p>
        </w:tc>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System testing, UAT, report preparation</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Week 8</w:t>
            </w:r>
          </w:p>
        </w:tc>
      </w:tr>
    </w:tbl>
    <w:p>
      <w:pPr>
        <w:spacing w:before="120" w:after="240"/>
        <w:jc w:val="center"/>
      </w:pPr>
      <w:r>
        <w:rPr>
          <w:rFonts w:ascii="Times New Roman" w:eastAsia="Times New Roman" w:cs="Times New Roman" w:hAnsi="Times New Roman"/>
          <w:b/>
          <w:bCs/>
          <w:i/>
          <w:iCs/>
          <w:sz w:val="21"/>
          <w:szCs w:val="21"/>
        </w:rPr>
        <w:t>Table 3.2: Project Schedule</w:t>
      </w:r>
    </w:p>
    <w:p>
      <w:pPr>
        <w:pStyle w:val="17"/>
        <w:spacing w:before="280" w:after="160"/>
      </w:pPr>
      <w:r>
        <w:t>3.5  Cost Estimation</w:t>
      </w:r>
    </w:p>
    <w:p>
      <w:pPr>
        <w:spacing w:after="160" w:line="336" w:lineRule="auto"/>
        <w:jc w:val="both"/>
      </w:pPr>
      <w:r>
        <w:rPr>
          <w:rFonts w:ascii="Times New Roman" w:eastAsia="Times New Roman" w:cs="Times New Roman" w:hAnsi="Times New Roman"/>
          <w:sz w:val="24"/>
          <w:szCs w:val="24"/>
        </w:rPr>
        <w:t>Since the project relies entirely on free and open-source software, development cost is limited to effort (time) rather than licensing fees. An indicative estimate of ongoing operational cost after deployment is presented below, based on typical low-cost cloud hosting rates, to demonstrate the economic feasibility argument made in Section 3.3.2.</w:t>
      </w:r>
    </w:p>
    <w:tbl>
      <w:tblPr>
        <w:jc w:val="left"/>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4600"/>
        <w:gridCol w:w="2200"/>
      </w:tblGrid>
      <w:tr>
        <w:trPr>
          <w:tblHeader/>
        </w:trPr>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Cost Head</w:t>
            </w:r>
          </w:p>
        </w:tc>
        <w:tc>
          <w:tcPr>
            <w:tcW w:w="4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Description</w:t>
            </w:r>
          </w:p>
        </w:tc>
        <w:tc>
          <w:tcPr>
            <w:tcW w:w="2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Approximate Monthly Cost (INR)</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Cloud Hosting</w:t>
            </w:r>
          </w:p>
        </w:tc>
        <w:tc>
          <w:tcPr>
            <w:tcW w:w="4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Small VPS instance (2 vCPU, 4 GB RAM) for API and database</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800 – 1,200</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Domain &amp; SSL</w:t>
            </w:r>
          </w:p>
        </w:tc>
        <w:tc>
          <w:tcPr>
            <w:tcW w:w="4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Domain name renewal and SSL certificate (Let's Encrypt is free)</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50 (amortised)</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Backup Storage</w:t>
            </w:r>
          </w:p>
        </w:tc>
        <w:tc>
          <w:tcPr>
            <w:tcW w:w="4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Automated daily database backups to cloud storage</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100</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SMS/WhatsApp Gateway (future)</w:t>
            </w:r>
          </w:p>
        </w:tc>
        <w:tc>
          <w:tcPr>
            <w:tcW w:w="4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 notification dispatch, pay-per-message</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Usage-based</w:t>
            </w:r>
          </w:p>
        </w:tc>
      </w:tr>
      <w:tr>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Total (current scope)</w:t>
            </w:r>
          </w:p>
        </w:tc>
        <w:tc>
          <w:tcPr>
            <w:tcW w:w="4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Excluding future SMS/WhatsApp gateway</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 950 – 1,350</w:t>
            </w:r>
          </w:p>
        </w:tc>
      </w:tr>
    </w:tbl>
    <w:p>
      <w:pPr>
        <w:spacing w:before="120" w:after="240"/>
        <w:jc w:val="center"/>
      </w:pPr>
      <w:r>
        <w:rPr>
          <w:rFonts w:ascii="Times New Roman" w:eastAsia="Times New Roman" w:cs="Times New Roman" w:hAnsi="Times New Roman"/>
          <w:b/>
          <w:bCs/>
          <w:i/>
          <w:iCs/>
          <w:sz w:val="21"/>
          <w:szCs w:val="21"/>
        </w:rPr>
        <w:t>Table 3.3: Indicative Monthly Operating Cost</w:t>
      </w:r>
    </w:p>
    <w:p>
      <w:pPr>
        <w:spacing w:after="160" w:line="336" w:lineRule="auto"/>
        <w:jc w:val="both"/>
      </w:pPr>
      <w:r>
        <w:rPr>
          <w:rFonts w:ascii="Times New Roman" w:eastAsia="Times New Roman" w:cs="Times New Roman" w:hAnsi="Times New Roman"/>
          <w:sz w:val="24"/>
          <w:szCs w:val="24"/>
        </w:rPr>
        <w:t>This cost is negligible compared to the monthly subscription fees of commercial CRM platforms reviewed in Section 2.3, most of which charge per-user fees that would exceed this entire operating budget for a shop with only a handful of staff accounts.</w:t>
      </w:r>
    </w:p>
    <w:p>
      <w:pPr>
        <w:pStyle w:val="16"/>
        <w:pageBreakBefore/>
        <w:spacing w:after="120"/>
      </w:pPr>
      <w:r>
        <w:t>CHAPTER 4</w:t>
      </w:r>
    </w:p>
    <w:p>
      <w:pPr>
        <w:pStyle w:val="16"/>
        <w:spacing w:after="320"/>
      </w:pPr>
      <w:r>
        <w:t>SYSTEM REQUIREMENTS</w:t>
      </w:r>
    </w:p>
    <w:p>
      <w:pPr>
        <w:pStyle w:val="17"/>
        <w:spacing w:before="280" w:after="160"/>
      </w:pPr>
      <w:r>
        <w:t>4.1  Hardware Requirements</w:t>
      </w:r>
    </w:p>
    <w:tbl>
      <w:tblPr>
        <w:jc w:val="left"/>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400"/>
        <w:gridCol w:w="5800"/>
      </w:tblGrid>
      <w:tr>
        <w:trPr>
          <w:tblHeader/>
        </w:trPr>
        <w:tc>
          <w:tcPr>
            <w:tcW w:w="4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Component</w:t>
            </w:r>
          </w:p>
        </w:tc>
        <w:tc>
          <w:tcPr>
            <w:tcW w:w="58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Minimum Specification</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Server (development/deployment)</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Dual-core processor, 4 GB RAM, 20 GB storage (or equivalent cloud instance)</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Client Device (billing counter)</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Any desktop, laptop or tablet with a modern web browser</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Internet Connectivity</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Broadband connection, minimum 2 Mbps, at each outlet</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Barcode/Receipt Printer (optional)</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USB or network thermal printer for bill printing</w:t>
            </w:r>
          </w:p>
        </w:tc>
      </w:tr>
    </w:tbl>
    <w:p>
      <w:pPr>
        <w:spacing w:before="120" w:after="240"/>
        <w:jc w:val="center"/>
      </w:pPr>
      <w:r>
        <w:rPr>
          <w:rFonts w:ascii="Times New Roman" w:eastAsia="Times New Roman" w:cs="Times New Roman" w:hAnsi="Times New Roman"/>
          <w:b/>
          <w:bCs/>
          <w:i/>
          <w:iCs/>
          <w:sz w:val="21"/>
          <w:szCs w:val="21"/>
        </w:rPr>
        <w:t>Table 4.1: Hardware Requirements</w:t>
      </w:r>
    </w:p>
    <w:p>
      <w:pPr>
        <w:pStyle w:val="17"/>
        <w:spacing w:before="280" w:after="160"/>
      </w:pPr>
      <w:r>
        <w:t>4.2  Software Requirements</w:t>
      </w:r>
    </w:p>
    <w:tbl>
      <w:tblPr>
        <w:jc w:val="left"/>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400"/>
        <w:gridCol w:w="5800"/>
      </w:tblGrid>
      <w:tr>
        <w:trPr>
          <w:tblHeader/>
        </w:trPr>
        <w:tc>
          <w:tcPr>
            <w:tcW w:w="4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Component</w:t>
            </w:r>
          </w:p>
        </w:tc>
        <w:tc>
          <w:tcPr>
            <w:tcW w:w="58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Technology Used</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Operating System</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Windows 10/11, Ubuntu 20.04 LTS or later (server)</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Front-End</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HTML5, CSS3, JavaScript, React.js</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Back-End</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Node.js with Express.js framework</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Database</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MySQL 8.0</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Version Control</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Git and GitHub</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 Testing</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Postman</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Code Editor</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Visual Studio Code</w:t>
            </w:r>
          </w:p>
        </w:tc>
      </w:tr>
      <w:tr>
        <w:tc>
          <w:tcPr>
            <w:tcW w:w="4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Deployment</w:t>
            </w:r>
          </w:p>
        </w:tc>
        <w:tc>
          <w:tcPr>
            <w:tcW w:w="5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Cloud platform (e.g. Render/AWS/Heroku-equivalent) with Nginx as reverse proxy</w:t>
            </w:r>
          </w:p>
        </w:tc>
      </w:tr>
    </w:tbl>
    <w:p>
      <w:pPr>
        <w:spacing w:before="120" w:after="240"/>
        <w:jc w:val="center"/>
      </w:pPr>
      <w:r>
        <w:rPr>
          <w:rFonts w:ascii="Times New Roman" w:eastAsia="Times New Roman" w:cs="Times New Roman" w:hAnsi="Times New Roman"/>
          <w:b/>
          <w:bCs/>
          <w:i/>
          <w:iCs/>
          <w:sz w:val="21"/>
          <w:szCs w:val="21"/>
        </w:rPr>
        <w:t>Table 4.2: Software Requirements</w:t>
      </w:r>
    </w:p>
    <w:p>
      <w:pPr>
        <w:pStyle w:val="17"/>
        <w:spacing w:before="280" w:after="160"/>
      </w:pPr>
      <w:r>
        <w:t>4.3  Functional Requirements</w:t>
      </w:r>
    </w:p>
    <w:p>
      <w:pPr>
        <w:pStyle w:val="23"/>
        <w:numPr>
          <w:ilvl w:val="0"/>
          <w:numId w:val="1"/>
        </w:numPr>
        <w:spacing w:after="100" w:line="300" w:lineRule="auto"/>
      </w:pPr>
      <w:r>
        <w:rPr>
          <w:rFonts w:ascii="Times New Roman" w:eastAsia="Times New Roman" w:cs="Times New Roman" w:hAnsi="Times New Roman"/>
          <w:sz w:val="24"/>
          <w:szCs w:val="24"/>
        </w:rPr>
        <w:t>The system shall allow staff to register a new customer with name, phone number, and optional email and date of birth.</w:t>
      </w:r>
    </w:p>
    <w:p>
      <w:pPr>
        <w:pStyle w:val="23"/>
        <w:numPr>
          <w:ilvl w:val="0"/>
          <w:numId w:val="1"/>
        </w:numPr>
        <w:spacing w:after="100" w:line="300" w:lineRule="auto"/>
      </w:pPr>
      <w:r>
        <w:rPr>
          <w:rFonts w:ascii="Times New Roman" w:eastAsia="Times New Roman" w:cs="Times New Roman" w:hAnsi="Times New Roman"/>
          <w:sz w:val="24"/>
          <w:szCs w:val="24"/>
        </w:rPr>
        <w:t>The system shall allow staff to search for an existing customer by phone number before starting a new order.</w:t>
      </w:r>
    </w:p>
    <w:p>
      <w:pPr>
        <w:pStyle w:val="23"/>
        <w:numPr>
          <w:ilvl w:val="0"/>
          <w:numId w:val="1"/>
        </w:numPr>
        <w:spacing w:after="100" w:line="300" w:lineRule="auto"/>
      </w:pPr>
      <w:r>
        <w:rPr>
          <w:rFonts w:ascii="Times New Roman" w:eastAsia="Times New Roman" w:cs="Times New Roman" w:hAnsi="Times New Roman"/>
          <w:sz w:val="24"/>
          <w:szCs w:val="24"/>
        </w:rPr>
        <w:t>The system shall allow staff to create an order, add multiple items with quantity, and compute the total bill including applicable taxes.</w:t>
      </w:r>
    </w:p>
    <w:p>
      <w:pPr>
        <w:pStyle w:val="23"/>
        <w:numPr>
          <w:ilvl w:val="0"/>
          <w:numId w:val="1"/>
        </w:numPr>
        <w:spacing w:after="100" w:line="300" w:lineRule="auto"/>
      </w:pPr>
      <w:r>
        <w:rPr>
          <w:rFonts w:ascii="Times New Roman" w:eastAsia="Times New Roman" w:cs="Times New Roman" w:hAnsi="Times New Roman"/>
          <w:sz w:val="24"/>
          <w:szCs w:val="24"/>
        </w:rPr>
        <w:t>The system shall automatically calculate and credit loyalty points based on the order value upon order completion.</w:t>
      </w:r>
    </w:p>
    <w:p>
      <w:pPr>
        <w:pStyle w:val="23"/>
        <w:numPr>
          <w:ilvl w:val="0"/>
          <w:numId w:val="1"/>
        </w:numPr>
        <w:spacing w:after="100" w:line="300" w:lineRule="auto"/>
      </w:pPr>
      <w:r>
        <w:rPr>
          <w:rFonts w:ascii="Times New Roman" w:eastAsia="Times New Roman" w:cs="Times New Roman" w:hAnsi="Times New Roman"/>
          <w:sz w:val="24"/>
          <w:szCs w:val="24"/>
        </w:rPr>
        <w:t>The system shall allow a customer to redeem accumulated loyalty points as a discount on a subsequent order.</w:t>
      </w:r>
    </w:p>
    <w:p>
      <w:pPr>
        <w:pStyle w:val="23"/>
        <w:numPr>
          <w:ilvl w:val="0"/>
          <w:numId w:val="1"/>
        </w:numPr>
        <w:spacing w:after="100" w:line="300" w:lineRule="auto"/>
      </w:pPr>
      <w:r>
        <w:rPr>
          <w:rFonts w:ascii="Times New Roman" w:eastAsia="Times New Roman" w:cs="Times New Roman" w:hAnsi="Times New Roman"/>
          <w:sz w:val="24"/>
          <w:szCs w:val="24"/>
        </w:rPr>
        <w:t>The system shall allow staff to log customer feedback or complaints and update their resolution status.</w:t>
      </w:r>
    </w:p>
    <w:p>
      <w:pPr>
        <w:pStyle w:val="23"/>
        <w:numPr>
          <w:ilvl w:val="0"/>
          <w:numId w:val="1"/>
        </w:numPr>
        <w:spacing w:after="100" w:line="300" w:lineRule="auto"/>
      </w:pPr>
      <w:r>
        <w:rPr>
          <w:rFonts w:ascii="Times New Roman" w:eastAsia="Times New Roman" w:cs="Times New Roman" w:hAnsi="Times New Roman"/>
          <w:sz w:val="24"/>
          <w:szCs w:val="24"/>
        </w:rPr>
        <w:t>The system shall allow managers to create promotional campaigns and target them to specific customer segments (e.g. by loyalty tier or purchase recency).</w:t>
      </w:r>
    </w:p>
    <w:p>
      <w:pPr>
        <w:pStyle w:val="23"/>
        <w:numPr>
          <w:ilvl w:val="0"/>
          <w:numId w:val="1"/>
        </w:numPr>
        <w:spacing w:after="100" w:line="300" w:lineRule="auto"/>
      </w:pPr>
      <w:r>
        <w:rPr>
          <w:rFonts w:ascii="Times New Roman" w:eastAsia="Times New Roman" w:cs="Times New Roman" w:hAnsi="Times New Roman"/>
          <w:sz w:val="24"/>
          <w:szCs w:val="24"/>
        </w:rPr>
        <w:t>The system shall present a dashboard summarising sales, order counts, top-selling items and repeat-customer rate over a selectable date range.</w:t>
      </w:r>
    </w:p>
    <w:p>
      <w:pPr>
        <w:pStyle w:val="23"/>
        <w:numPr>
          <w:ilvl w:val="0"/>
          <w:numId w:val="1"/>
        </w:numPr>
        <w:spacing w:after="100" w:line="300" w:lineRule="auto"/>
      </w:pPr>
      <w:r>
        <w:rPr>
          <w:rFonts w:ascii="Times New Roman" w:eastAsia="Times New Roman" w:cs="Times New Roman" w:hAnsi="Times New Roman"/>
          <w:sz w:val="24"/>
          <w:szCs w:val="24"/>
        </w:rPr>
        <w:t>The system shall restrict access to functionality based on the logged-in user's role (Cashier, Manager, Administrator).</w:t>
      </w:r>
    </w:p>
    <w:p>
      <w:pPr>
        <w:pStyle w:val="17"/>
        <w:spacing w:before="280" w:after="160"/>
      </w:pPr>
      <w:r>
        <w:t>4.4  Non-Functional Requirements</w:t>
      </w:r>
    </w:p>
    <w:p>
      <w:pPr>
        <w:pStyle w:val="23"/>
        <w:numPr>
          <w:ilvl w:val="0"/>
          <w:numId w:val="1"/>
        </w:numPr>
        <w:spacing w:after="100" w:line="300" w:lineRule="auto"/>
      </w:pPr>
      <w:r>
        <w:rPr>
          <w:rFonts w:ascii="Times New Roman" w:eastAsia="Times New Roman" w:cs="Times New Roman" w:hAnsi="Times New Roman"/>
          <w:sz w:val="24"/>
          <w:szCs w:val="24"/>
        </w:rPr>
        <w:t>Performance: The system shall process a standard order-entry transaction within 2 seconds under normal load.</w:t>
      </w:r>
    </w:p>
    <w:p>
      <w:pPr>
        <w:pStyle w:val="23"/>
        <w:numPr>
          <w:ilvl w:val="0"/>
          <w:numId w:val="1"/>
        </w:numPr>
        <w:spacing w:after="100" w:line="300" w:lineRule="auto"/>
      </w:pPr>
      <w:r>
        <w:rPr>
          <w:rFonts w:ascii="Times New Roman" w:eastAsia="Times New Roman" w:cs="Times New Roman" w:hAnsi="Times New Roman"/>
          <w:sz w:val="24"/>
          <w:szCs w:val="24"/>
        </w:rPr>
        <w:t>Usability: The billing interface shall be operable by staff after no more than 30 minutes of orientation.</w:t>
      </w:r>
    </w:p>
    <w:p>
      <w:pPr>
        <w:pStyle w:val="23"/>
        <w:numPr>
          <w:ilvl w:val="0"/>
          <w:numId w:val="1"/>
        </w:numPr>
        <w:spacing w:after="100" w:line="300" w:lineRule="auto"/>
      </w:pPr>
      <w:r>
        <w:rPr>
          <w:rFonts w:ascii="Times New Roman" w:eastAsia="Times New Roman" w:cs="Times New Roman" w:hAnsi="Times New Roman"/>
          <w:sz w:val="24"/>
          <w:szCs w:val="24"/>
        </w:rPr>
        <w:t>Reliability: The system shall maintain 99% uptime during business hours across all outlets.</w:t>
      </w:r>
    </w:p>
    <w:p>
      <w:pPr>
        <w:pStyle w:val="23"/>
        <w:numPr>
          <w:ilvl w:val="0"/>
          <w:numId w:val="1"/>
        </w:numPr>
        <w:spacing w:after="100" w:line="300" w:lineRule="auto"/>
      </w:pPr>
      <w:r>
        <w:rPr>
          <w:rFonts w:ascii="Times New Roman" w:eastAsia="Times New Roman" w:cs="Times New Roman" w:hAnsi="Times New Roman"/>
          <w:sz w:val="24"/>
          <w:szCs w:val="24"/>
        </w:rPr>
        <w:t>Security: Passwords shall be stored using a salted hashing algorithm, and all data in transit shall be encrypted using HTTPS.</w:t>
      </w:r>
    </w:p>
    <w:p>
      <w:pPr>
        <w:pStyle w:val="23"/>
        <w:numPr>
          <w:ilvl w:val="0"/>
          <w:numId w:val="1"/>
        </w:numPr>
        <w:spacing w:after="100" w:line="300" w:lineRule="auto"/>
      </w:pPr>
      <w:r>
        <w:rPr>
          <w:rFonts w:ascii="Times New Roman" w:eastAsia="Times New Roman" w:cs="Times New Roman" w:hAnsi="Times New Roman"/>
          <w:sz w:val="24"/>
          <w:szCs w:val="24"/>
        </w:rPr>
        <w:t>Scalability: The database schema and API shall support the addition of new outlets without structural redesign.</w:t>
      </w:r>
    </w:p>
    <w:p>
      <w:pPr>
        <w:pStyle w:val="23"/>
        <w:numPr>
          <w:ilvl w:val="0"/>
          <w:numId w:val="1"/>
        </w:numPr>
        <w:spacing w:after="100" w:line="300" w:lineRule="auto"/>
      </w:pPr>
      <w:r>
        <w:rPr>
          <w:rFonts w:ascii="Times New Roman" w:eastAsia="Times New Roman" w:cs="Times New Roman" w:hAnsi="Times New Roman"/>
          <w:sz w:val="24"/>
          <w:szCs w:val="24"/>
        </w:rPr>
        <w:t>Portability: The web application shall render correctly on desktop browsers and on tablets used at the billing counter.</w:t>
      </w:r>
    </w:p>
    <w:p>
      <w:pPr>
        <w:pStyle w:val="23"/>
        <w:numPr>
          <w:ilvl w:val="0"/>
          <w:numId w:val="1"/>
        </w:numPr>
        <w:spacing w:after="100" w:line="300" w:lineRule="auto"/>
      </w:pPr>
      <w:r>
        <w:rPr>
          <w:rFonts w:ascii="Times New Roman" w:eastAsia="Times New Roman" w:cs="Times New Roman" w:hAnsi="Times New Roman"/>
          <w:sz w:val="24"/>
          <w:szCs w:val="24"/>
        </w:rPr>
        <w:t>Maintainability: The codebase shall follow a modular MVC-style structure to simplify future feature additions.</w:t>
      </w:r>
    </w:p>
    <w:p>
      <w:pPr>
        <w:pStyle w:val="17"/>
        <w:spacing w:before="280" w:after="160"/>
      </w:pPr>
      <w:r>
        <w:t>4.5  Risk Analysis</w:t>
      </w:r>
    </w:p>
    <w:p>
      <w:pPr>
        <w:spacing w:after="160" w:line="336" w:lineRule="auto"/>
        <w:jc w:val="both"/>
      </w:pPr>
      <w:r>
        <w:rPr>
          <w:rFonts w:ascii="Times New Roman" w:eastAsia="Times New Roman" w:cs="Times New Roman" w:hAnsi="Times New Roman"/>
          <w:sz w:val="24"/>
          <w:szCs w:val="24"/>
        </w:rPr>
        <w:t>The following risks were identified during the planning phase, along with the mitigation strategy adopted for each.</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1600"/>
        <w:gridCol w:w="1400"/>
        <w:gridCol w:w="3200"/>
      </w:tblGrid>
      <w:tr>
        <w:trPr>
          <w:tblHeader/>
        </w:trPr>
        <w:tc>
          <w:tcPr>
            <w:tcW w:w="28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Risk</w:t>
            </w:r>
          </w:p>
        </w:tc>
        <w:tc>
          <w:tcPr>
            <w:tcW w:w="1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Likelihood</w:t>
            </w:r>
          </w:p>
        </w:tc>
        <w:tc>
          <w:tcPr>
            <w:tcW w:w="1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Impact</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Mitigation</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Internet outage at an outlet during billing</w:t>
            </w:r>
          </w:p>
        </w:tc>
        <w:tc>
          <w:tcPr>
            <w:tcW w:w="1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Medium</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High</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Local Wi-Fi router with mobile-data failover; offline mode listed as future work</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Loss of staff login credentials</w:t>
            </w:r>
          </w:p>
        </w:tc>
        <w:tc>
          <w:tcPr>
            <w:tcW w:w="1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Low</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Medium</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Password reset via administrator; account lockout after repeated failed attempts</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Incorrect loyalty-point calculation due to rounding</w:t>
            </w:r>
          </w:p>
        </w:tc>
        <w:tc>
          <w:tcPr>
            <w:tcW w:w="1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Medium</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Medium</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Centralised calculateTier()/points logic covered by unit tests (Section 7.2.1)</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Data loss due to server failure</w:t>
            </w:r>
          </w:p>
        </w:tc>
        <w:tc>
          <w:tcPr>
            <w:tcW w:w="1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Low</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High</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Scheduled automated database backups (Section 3.5)</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Staff resistance to adopting new system</w:t>
            </w:r>
          </w:p>
        </w:tc>
        <w:tc>
          <w:tcPr>
            <w:tcW w:w="1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Medium</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Medium</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Simple UI mirroring paper slip workflow; short orientation session; UAT involvement</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Unauthorised access to customer data</w:t>
            </w:r>
          </w:p>
        </w:tc>
        <w:tc>
          <w:tcPr>
            <w:tcW w:w="1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Low</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High</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Role-based access control, JWT authentication, HTTPS encryption (Section 6.5)</w:t>
            </w:r>
          </w:p>
        </w:tc>
      </w:tr>
    </w:tbl>
    <w:p>
      <w:pPr>
        <w:spacing w:before="120" w:after="240"/>
        <w:jc w:val="center"/>
      </w:pPr>
      <w:r>
        <w:rPr>
          <w:rFonts w:ascii="Times New Roman" w:eastAsia="Times New Roman" w:cs="Times New Roman" w:hAnsi="Times New Roman"/>
          <w:b/>
          <w:bCs/>
          <w:i/>
          <w:iCs/>
          <w:sz w:val="21"/>
          <w:szCs w:val="21"/>
        </w:rPr>
        <w:t>Table 4.3: Project Risk Analysis</w:t>
      </w:r>
    </w:p>
    <w:p>
      <w:pPr>
        <w:pStyle w:val="16"/>
        <w:pageBreakBefore/>
        <w:spacing w:after="120"/>
      </w:pPr>
      <w:r>
        <w:t>CHAPTER 5</w:t>
      </w:r>
    </w:p>
    <w:p>
      <w:pPr>
        <w:pStyle w:val="16"/>
        <w:spacing w:after="320"/>
      </w:pPr>
      <w:r>
        <w:t>SYSTEM DESIGN</w:t>
      </w:r>
    </w:p>
    <w:p>
      <w:pPr>
        <w:pStyle w:val="17"/>
        <w:spacing w:before="280" w:after="160"/>
      </w:pPr>
      <w:r>
        <w:t>5.1  System Architecture</w:t>
      </w:r>
    </w:p>
    <w:p>
      <w:pPr>
        <w:spacing w:after="160" w:line="336" w:lineRule="auto"/>
        <w:jc w:val="both"/>
      </w:pPr>
      <w:r>
        <w:rPr>
          <w:rFonts w:ascii="Times New Roman" w:eastAsia="Times New Roman" w:cs="Times New Roman" w:hAnsi="Times New Roman"/>
          <w:sz w:val="24"/>
          <w:szCs w:val="24"/>
        </w:rPr>
        <w:t>The CRM application follows a three-tier architecture consisting of a presentation layer, an application/business-logic layer, and a data layer. This separation allows each layer to be developed, tested and scaled independently.</w:t>
      </w:r>
    </w:p>
    <w:p>
      <w:pPr>
        <w:pStyle w:val="18"/>
        <w:spacing w:before="200" w:after="120"/>
      </w:pPr>
      <w:r>
        <w:t>5.1.1  Presentation Layer</w:t>
      </w:r>
    </w:p>
    <w:p>
      <w:pPr>
        <w:spacing w:after="160" w:line="336" w:lineRule="auto"/>
        <w:jc w:val="both"/>
      </w:pPr>
      <w:r>
        <w:rPr>
          <w:rFonts w:ascii="Times New Roman" w:eastAsia="Times New Roman" w:cs="Times New Roman" w:hAnsi="Times New Roman"/>
          <w:sz w:val="24"/>
          <w:szCs w:val="24"/>
        </w:rPr>
        <w:t>The presentation layer is a responsive single-page web application built using React.js. It provides distinct views for the Cashier (order entry, customer lookup), the Manager (feedback resolution, campaign creation, outlet reports) and the Administrator (user management, system-wide dashboard). All views communicate with the back end exclusively through the REST API layer.</w:t>
      </w:r>
    </w:p>
    <w:p>
      <w:pPr>
        <w:pStyle w:val="18"/>
        <w:spacing w:before="200" w:after="120"/>
      </w:pPr>
      <w:r>
        <w:t>5.1.2  Application Layer</w:t>
      </w:r>
    </w:p>
    <w:p>
      <w:pPr>
        <w:spacing w:after="160" w:line="336" w:lineRule="auto"/>
        <w:jc w:val="both"/>
      </w:pPr>
      <w:r>
        <w:rPr>
          <w:rFonts w:ascii="Times New Roman" w:eastAsia="Times New Roman" w:cs="Times New Roman" w:hAnsi="Times New Roman"/>
          <w:sz w:val="24"/>
          <w:szCs w:val="24"/>
        </w:rPr>
        <w:t>The application layer is implemented using Node.js with the Express.js framework, exposing a set of versioned RESTful endpoints grouped by resource (customers, orders, loyalty, feedback, campaigns, reports, auth). This layer enforces business rules such as loyalty-point calculation, role-based authorisation, and input validation before any data reaches the database.</w:t>
      </w:r>
    </w:p>
    <w:p>
      <w:pPr>
        <w:pStyle w:val="18"/>
        <w:spacing w:before="200" w:after="120"/>
      </w:pPr>
      <w:r>
        <w:t>5.1.3  Data Layer</w:t>
      </w:r>
    </w:p>
    <w:p>
      <w:pPr>
        <w:spacing w:after="160" w:line="336" w:lineRule="auto"/>
        <w:jc w:val="both"/>
      </w:pPr>
      <w:r>
        <w:rPr>
          <w:rFonts w:ascii="Times New Roman" w:eastAsia="Times New Roman" w:cs="Times New Roman" w:hAnsi="Times New Roman"/>
          <w:sz w:val="24"/>
          <w:szCs w:val="24"/>
        </w:rPr>
        <w:t>The data layer is a MySQL relational database that stores all persistent data. Referential integrity between customers, orders, order items, products, loyalty transactions, feedback and campaigns is enforced through foreign-key constraints, described in detail in Section 5.5.</w:t>
      </w:r>
    </w:p>
    <w:p>
      <w:pPr>
        <w:pStyle w:val="18"/>
        <w:spacing w:before="200" w:after="120"/>
      </w:pPr>
      <w:r>
        <w:t>5.1.4  Architecture Layers Summary</w:t>
      </w:r>
    </w:p>
    <w:tbl>
      <w:tblPr>
        <w:jc w:val="left"/>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400"/>
        <w:gridCol w:w="42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Layer</w:t>
            </w:r>
          </w:p>
        </w:tc>
        <w:tc>
          <w:tcPr>
            <w:tcW w:w="3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Technology</w:t>
            </w:r>
          </w:p>
        </w:tc>
        <w:tc>
          <w:tcPr>
            <w:tcW w:w="4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Responsibility</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Presentation</w:t>
            </w:r>
          </w:p>
        </w:tc>
        <w:tc>
          <w:tcPr>
            <w:tcW w:w="3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React.js, HTML5, CSS3</w:t>
            </w:r>
          </w:p>
        </w:tc>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 interface for Cashier, Manager, Administrator roles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Application / API</w:t>
            </w:r>
          </w:p>
        </w:tc>
        <w:tc>
          <w:tcPr>
            <w:tcW w:w="3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Node.js, Express.js, JWT</w:t>
            </w:r>
          </w:p>
        </w:tc>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Business rules, validation, authentication, authorisation</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Data</w:t>
            </w:r>
          </w:p>
        </w:tc>
        <w:tc>
          <w:tcPr>
            <w:tcW w:w="3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MySQL 8.0</w:t>
            </w:r>
          </w:p>
        </w:tc>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Persistent storage of customers, orders, loyalty, feedback, campaigns</w:t>
            </w:r>
          </w:p>
        </w:tc>
      </w:tr>
    </w:tbl>
    <w:p>
      <w:pPr>
        <w:spacing w:before="120" w:after="240"/>
        <w:jc w:val="center"/>
      </w:pPr>
      <w:r>
        <w:rPr>
          <w:rFonts w:ascii="Times New Roman" w:eastAsia="Times New Roman" w:cs="Times New Roman" w:hAnsi="Times New Roman"/>
          <w:b/>
          <w:bCs/>
          <w:i/>
          <w:iCs/>
          <w:sz w:val="21"/>
          <w:szCs w:val="21"/>
        </w:rPr>
        <w:t>Figure 5.1: System Architecture (Layer Summary)</w:t>
      </w:r>
    </w:p>
    <w:p>
      <w:pPr>
        <w:spacing w:after="160" w:line="336" w:lineRule="auto"/>
        <w:jc w:val="both"/>
      </w:pPr>
      <w:r>
        <w:rPr>
          <w:rFonts w:ascii="Times New Roman" w:eastAsia="Times New Roman" w:cs="Times New Roman" w:hAnsi="Times New Roman"/>
          <w:sz w:val="24"/>
          <w:szCs w:val="24"/>
        </w:rPr>
        <w:t>Conceptually, the architecture can be visualised as:</w:t>
      </w:r>
    </w:p>
    <w:p>
      <w:pPr>
        <w:spacing w:after="160" w:line="336" w:lineRule="auto"/>
        <w:jc w:val="both"/>
      </w:pPr>
      <w:r>
        <w:rPr>
          <w:rFonts w:ascii="Times New Roman" w:eastAsia="Times New Roman" w:cs="Times New Roman" w:hAnsi="Times New Roman"/>
          <w:sz w:val="24"/>
          <w:szCs w:val="24"/>
        </w:rPr>
        <w:t>[ React Front End ]  ↔  (HTTPS / REST JSON)  ↔  [ Express API + Business Logic ]  ↔  (SQL)  ↔  [ MySQL Database ]</w:t>
      </w:r>
    </w:p>
    <w:p>
      <w:pPr>
        <w:pStyle w:val="17"/>
        <w:spacing w:before="280" w:after="160"/>
      </w:pPr>
      <w:r>
        <w:t>5.2  Data Flow Diagrams</w:t>
      </w:r>
    </w:p>
    <w:p>
      <w:pPr>
        <w:pStyle w:val="18"/>
        <w:spacing w:before="200" w:after="120"/>
      </w:pPr>
      <w:r>
        <w:t>5.2.1  Data Flow Diagram – Level 0 (Context Diagram)</w:t>
      </w:r>
    </w:p>
    <w:p>
      <w:pPr>
        <w:spacing w:after="160" w:line="336" w:lineRule="auto"/>
        <w:jc w:val="both"/>
      </w:pPr>
      <w:r>
        <w:rPr>
          <w:rFonts w:ascii="Times New Roman" w:eastAsia="Times New Roman" w:cs="Times New Roman" w:hAnsi="Times New Roman"/>
          <w:sz w:val="24"/>
          <w:szCs w:val="24"/>
        </w:rPr>
        <w:t>The Level 0 DFD represents the CRM application as a single process interacting with three external entities: the Customer, the Staff (Cashier/Manager) and the Administrator.</w:t>
      </w:r>
    </w:p>
    <w:p>
      <w:pPr>
        <w:pStyle w:val="23"/>
        <w:numPr>
          <w:ilvl w:val="0"/>
          <w:numId w:val="1"/>
        </w:numPr>
        <w:spacing w:after="100" w:line="300" w:lineRule="auto"/>
      </w:pPr>
      <w:r>
        <w:rPr>
          <w:rFonts w:ascii="Times New Roman" w:eastAsia="Times New Roman" w:cs="Times New Roman" w:hAnsi="Times New Roman"/>
          <w:sz w:val="24"/>
          <w:szCs w:val="24"/>
        </w:rPr>
        <w:t>Customer → provides order requirements and feedback → CRM System</w:t>
      </w:r>
    </w:p>
    <w:p>
      <w:pPr>
        <w:pStyle w:val="23"/>
        <w:numPr>
          <w:ilvl w:val="0"/>
          <w:numId w:val="1"/>
        </w:numPr>
        <w:spacing w:after="100" w:line="300" w:lineRule="auto"/>
      </w:pPr>
      <w:r>
        <w:rPr>
          <w:rFonts w:ascii="Times New Roman" w:eastAsia="Times New Roman" w:cs="Times New Roman" w:hAnsi="Times New Roman"/>
          <w:sz w:val="24"/>
          <w:szCs w:val="24"/>
        </w:rPr>
        <w:t>CRM System → provides bill, loyalty balance and offers → Customer</w:t>
      </w:r>
    </w:p>
    <w:p>
      <w:pPr>
        <w:pStyle w:val="23"/>
        <w:numPr>
          <w:ilvl w:val="0"/>
          <w:numId w:val="1"/>
        </w:numPr>
        <w:spacing w:after="100" w:line="300" w:lineRule="auto"/>
      </w:pPr>
      <w:r>
        <w:rPr>
          <w:rFonts w:ascii="Times New Roman" w:eastAsia="Times New Roman" w:cs="Times New Roman" w:hAnsi="Times New Roman"/>
          <w:sz w:val="24"/>
          <w:szCs w:val="24"/>
        </w:rPr>
        <w:t>Staff → provides order entry, feedback logging → CRM System</w:t>
      </w:r>
    </w:p>
    <w:p>
      <w:pPr>
        <w:pStyle w:val="23"/>
        <w:numPr>
          <w:ilvl w:val="0"/>
          <w:numId w:val="1"/>
        </w:numPr>
        <w:spacing w:after="100" w:line="300" w:lineRule="auto"/>
      </w:pPr>
      <w:r>
        <w:rPr>
          <w:rFonts w:ascii="Times New Roman" w:eastAsia="Times New Roman" w:cs="Times New Roman" w:hAnsi="Times New Roman"/>
          <w:sz w:val="24"/>
          <w:szCs w:val="24"/>
        </w:rPr>
        <w:t>CRM System → provides customer history, dashboard data → Staff</w:t>
      </w:r>
    </w:p>
    <w:p>
      <w:pPr>
        <w:pStyle w:val="23"/>
        <w:numPr>
          <w:ilvl w:val="0"/>
          <w:numId w:val="1"/>
        </w:numPr>
        <w:spacing w:after="100" w:line="300" w:lineRule="auto"/>
      </w:pPr>
      <w:r>
        <w:rPr>
          <w:rFonts w:ascii="Times New Roman" w:eastAsia="Times New Roman" w:cs="Times New Roman" w:hAnsi="Times New Roman"/>
          <w:sz w:val="24"/>
          <w:szCs w:val="24"/>
        </w:rPr>
        <w:t>Administrator → provides user/role configuration, campaign setup → CRM System</w:t>
      </w:r>
    </w:p>
    <w:p>
      <w:pPr>
        <w:pStyle w:val="23"/>
        <w:numPr>
          <w:ilvl w:val="0"/>
          <w:numId w:val="1"/>
        </w:numPr>
        <w:spacing w:after="100" w:line="300" w:lineRule="auto"/>
      </w:pPr>
      <w:r>
        <w:rPr>
          <w:rFonts w:ascii="Times New Roman" w:eastAsia="Times New Roman" w:cs="Times New Roman" w:hAnsi="Times New Roman"/>
          <w:sz w:val="24"/>
          <w:szCs w:val="24"/>
        </w:rPr>
        <w:t>CRM System → provides system reports, analytics → Administrator</w:t>
      </w:r>
    </w:p>
    <w:p>
      <w:pPr>
        <w:spacing w:before="120" w:after="240"/>
        <w:jc w:val="center"/>
      </w:pPr>
      <w:r>
        <w:rPr>
          <w:rFonts w:ascii="Times New Roman" w:eastAsia="Times New Roman" w:cs="Times New Roman" w:hAnsi="Times New Roman"/>
          <w:b/>
          <w:bCs/>
          <w:i/>
          <w:iCs/>
          <w:sz w:val="21"/>
          <w:szCs w:val="21"/>
        </w:rPr>
        <w:t>Figure 5.2: Data Flow Diagram – Level 0</w:t>
      </w:r>
    </w:p>
    <w:p>
      <w:pPr>
        <w:pStyle w:val="18"/>
        <w:spacing w:before="200" w:after="120"/>
      </w:pPr>
      <w:r>
        <w:t>5.2.2  Data Flow Diagram – Level 1</w:t>
      </w:r>
    </w:p>
    <w:p>
      <w:pPr>
        <w:spacing w:after="160" w:line="336" w:lineRule="auto"/>
        <w:jc w:val="both"/>
      </w:pPr>
      <w:r>
        <w:rPr>
          <w:rFonts w:ascii="Times New Roman" w:eastAsia="Times New Roman" w:cs="Times New Roman" w:hAnsi="Times New Roman"/>
          <w:sz w:val="24"/>
          <w:szCs w:val="24"/>
        </w:rPr>
        <w:t>The Level 1 DFD decomposes the single CRM process into its major sub-processes: 1.0 Manage Customer, 2.0 Manage Order &amp; Billing, 3.0 Manage Loyalty, 4.0 Manage Feedback, 5.0 Manage Campaign, and 6.0 Generate Reports, each reading from and writing to the corresponding data stores (D1 Customer, D2 Order, D3 Loyalty_Transaction, D4 Feedback, D5 Campaign, D6 Product).</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2600"/>
        <w:gridCol w:w="2400"/>
        <w:gridCol w:w="22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Process</w:t>
            </w:r>
          </w:p>
        </w:tc>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Input</w:t>
            </w:r>
          </w:p>
        </w:tc>
        <w:tc>
          <w:tcPr>
            <w:tcW w:w="2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Output</w:t>
            </w:r>
          </w:p>
        </w:tc>
        <w:tc>
          <w:tcPr>
            <w:tcW w:w="2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Data Store(s)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1.0 Manage Customer</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 registration/search request</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 profile</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D1 Customer</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2.0 Manage Order &amp; Billing</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 items, customer ID</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Bill, updated order record</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D1, D2 Order, D6 Product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3.0 Manage Loyalty</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Completed order value</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Updated points balance</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D1, D3 Loyalty_Transaction</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4.0 Manage Feedback</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Feedback/complaint text</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 record, status</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D1, D4 Feedback</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5.0 Manage Campaign</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 details, target segment</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 record, notifications</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D1, D5 Campaign</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6.0 Generate Reports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Date range, filter</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Dashboard/report data</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D1–D6</w:t>
            </w:r>
          </w:p>
        </w:tc>
      </w:tr>
    </w:tbl>
    <w:p>
      <w:pPr>
        <w:spacing w:before="120" w:after="240"/>
        <w:jc w:val="center"/>
      </w:pPr>
      <w:r>
        <w:rPr>
          <w:rFonts w:ascii="Times New Roman" w:eastAsia="Times New Roman" w:cs="Times New Roman" w:hAnsi="Times New Roman"/>
          <w:b/>
          <w:bCs/>
          <w:i/>
          <w:iCs/>
          <w:sz w:val="21"/>
          <w:szCs w:val="21"/>
        </w:rPr>
        <w:t>Figure 5.3: Data Flow Diagram – Level 1 (Process Table Form)</w:t>
      </w:r>
    </w:p>
    <w:p>
      <w:pPr>
        <w:pStyle w:val="17"/>
        <w:spacing w:before="280" w:after="160"/>
      </w:pPr>
      <w:r>
        <w:t>5.3  UML Diagrams</w:t>
      </w:r>
    </w:p>
    <w:p>
      <w:pPr>
        <w:pStyle w:val="18"/>
        <w:spacing w:before="200" w:after="120"/>
      </w:pPr>
      <w:r>
        <w:t>5.3.1  Use Case Diagram</w:t>
      </w:r>
    </w:p>
    <w:p>
      <w:pPr>
        <w:spacing w:after="160" w:line="336" w:lineRule="auto"/>
        <w:jc w:val="both"/>
      </w:pPr>
      <w:r>
        <w:rPr>
          <w:rFonts w:ascii="Times New Roman" w:eastAsia="Times New Roman" w:cs="Times New Roman" w:hAnsi="Times New Roman"/>
          <w:sz w:val="24"/>
          <w:szCs w:val="24"/>
        </w:rPr>
        <w:t>Three primary actors interact with the system: Cashier, Manager and Administrator, each with a customer as a secondary/indirect actor.</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72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Actor</w:t>
            </w:r>
          </w:p>
        </w:tc>
        <w:tc>
          <w:tcPr>
            <w:tcW w:w="7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Use Cases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c>
          <w:tcPr>
            <w:tcW w:w="7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Register Customer, Search Customer, Create Order, Apply Loyalty Discount, Log Feedback</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Manager</w:t>
            </w:r>
          </w:p>
        </w:tc>
        <w:tc>
          <w:tcPr>
            <w:tcW w:w="7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All Cashier use cases, Resolve Feedback, Create Campaign, View Outlet Dashboard, Manage Inventory Alerts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Administrator</w:t>
            </w:r>
          </w:p>
        </w:tc>
        <w:tc>
          <w:tcPr>
            <w:tcW w:w="7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All Manager use cases, Manage Staff Accounts, Configure Loyalty Rules, View Cross-Outlet Analytics</w:t>
            </w:r>
          </w:p>
        </w:tc>
      </w:tr>
    </w:tbl>
    <w:p>
      <w:pPr>
        <w:spacing w:before="120" w:after="240"/>
        <w:jc w:val="center"/>
      </w:pPr>
      <w:r>
        <w:rPr>
          <w:rFonts w:ascii="Times New Roman" w:eastAsia="Times New Roman" w:cs="Times New Roman" w:hAnsi="Times New Roman"/>
          <w:b/>
          <w:bCs/>
          <w:i/>
          <w:iCs/>
          <w:sz w:val="21"/>
          <w:szCs w:val="21"/>
        </w:rPr>
        <w:t>Figure 5.4: Use Case Diagram (Actor – Use Case Table Form)</w:t>
      </w:r>
    </w:p>
    <w:p>
      <w:pPr>
        <w:pStyle w:val="18"/>
        <w:spacing w:before="200" w:after="120"/>
      </w:pPr>
      <w:r>
        <w:t>5.3.2  Class Diagram</w:t>
      </w:r>
    </w:p>
    <w:p>
      <w:pPr>
        <w:spacing w:after="160" w:line="336" w:lineRule="auto"/>
        <w:jc w:val="both"/>
      </w:pPr>
      <w:r>
        <w:rPr>
          <w:rFonts w:ascii="Times New Roman" w:eastAsia="Times New Roman" w:cs="Times New Roman" w:hAnsi="Times New Roman"/>
          <w:sz w:val="24"/>
          <w:szCs w:val="24"/>
        </w:rPr>
        <w:t>The core domain classes and their key attributes and operations are summarised below.</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0"/>
        <w:gridCol w:w="4100"/>
        <w:gridCol w:w="3300"/>
      </w:tblGrid>
      <w:tr>
        <w:trPr>
          <w:tblHeader/>
        </w:trPr>
        <w:tc>
          <w:tcPr>
            <w:tcW w:w="2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Class</w:t>
            </w:r>
          </w:p>
        </w:tc>
        <w:tc>
          <w:tcPr>
            <w:tcW w:w="41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Key Attributes</w:t>
            </w:r>
          </w:p>
        </w:tc>
        <w:tc>
          <w:tcPr>
            <w:tcW w:w="33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Key Operations</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customerId, name, phone, email, dob, loyaltyTier</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register(), updateProfile(), getOrderHistory()</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orderId, customerId, outletId, orderDate, totalAmount, status</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createOrder(), addItem(), calculateTotal(), completeOrder()</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OrderItem</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orderItemId, orderId, productId, quantity, price</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getSubtotal()</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Product</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productId, name, category, price, isAvailable</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updateStock(), checkAvailability()</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LoyaltyTransaction</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transactionId, customerId, points, type, date</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creditPoints(), redeemPoints()</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feedbackId, customerId, outletId, message, status</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submitFeedback(), updateStatus()</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campaignId, title, targetSegment, startDate, endDate</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createCampaign(), sendToSegment()</w:t>
            </w:r>
          </w:p>
        </w:tc>
      </w:tr>
      <w:tr>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 (Staff)</w:t>
            </w:r>
          </w:p>
        </w:tc>
        <w:tc>
          <w:tcPr>
            <w:tcW w:w="4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userId, name, role, outletId, passwordHash</w:t>
            </w:r>
          </w:p>
        </w:tc>
        <w:tc>
          <w:tcPr>
            <w:tcW w:w="3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login(), authorize()</w:t>
            </w:r>
          </w:p>
        </w:tc>
      </w:tr>
    </w:tbl>
    <w:p>
      <w:pPr>
        <w:spacing w:before="120" w:after="240"/>
        <w:jc w:val="center"/>
      </w:pPr>
      <w:r>
        <w:rPr>
          <w:rFonts w:ascii="Times New Roman" w:eastAsia="Times New Roman" w:cs="Times New Roman" w:hAnsi="Times New Roman"/>
          <w:b/>
          <w:bCs/>
          <w:i/>
          <w:iCs/>
          <w:sz w:val="21"/>
          <w:szCs w:val="21"/>
        </w:rPr>
        <w:t>Figure 5.5: Class Diagram (Tabular Representation)</w:t>
      </w:r>
    </w:p>
    <w:p>
      <w:pPr>
        <w:spacing w:after="160" w:line="336" w:lineRule="auto"/>
        <w:jc w:val="both"/>
      </w:pPr>
      <w:r>
        <w:rPr>
          <w:rFonts w:ascii="Times New Roman" w:eastAsia="Times New Roman" w:cs="Times New Roman" w:hAnsi="Times New Roman"/>
          <w:sz w:val="24"/>
          <w:szCs w:val="24"/>
        </w:rPr>
        <w:t>Relationships: One Customer has many Orders (1–N); one Order has many OrderItems (1–N); one OrderItem references one Product (N–1); one Customer has many LoyaltyTransactions (1–N); one Customer may submit many Feedback records (1–N); one Campaign targets many Customers (M–N, resolved through a CampaignTarget associative table).</w:t>
      </w:r>
    </w:p>
    <w:p>
      <w:pPr>
        <w:pStyle w:val="18"/>
        <w:spacing w:before="200" w:after="120"/>
      </w:pPr>
      <w:r>
        <w:t>5.3.3  Sequence Diagram – Place Order</w:t>
      </w:r>
    </w:p>
    <w:p>
      <w:pPr>
        <w:spacing w:after="160" w:line="336" w:lineRule="auto"/>
        <w:jc w:val="both"/>
      </w:pPr>
      <w:r>
        <w:rPr>
          <w:rFonts w:ascii="Times New Roman" w:eastAsia="Times New Roman" w:cs="Times New Roman" w:hAnsi="Times New Roman"/>
          <w:sz w:val="24"/>
          <w:szCs w:val="24"/>
        </w:rPr>
        <w:t>The sequence of interactions when a cashier places an order is as follows:</w:t>
      </w:r>
    </w:p>
    <w:p>
      <w:pPr>
        <w:pStyle w:val="23"/>
        <w:numPr>
          <w:ilvl w:val="0"/>
          <w:numId w:val="3"/>
        </w:numPr>
        <w:spacing w:after="100" w:line="300" w:lineRule="auto"/>
      </w:pPr>
      <w:r>
        <w:rPr>
          <w:rFonts w:ascii="Times New Roman" w:eastAsia="Times New Roman" w:cs="Times New Roman" w:hAnsi="Times New Roman"/>
          <w:sz w:val="24"/>
          <w:szCs w:val="24"/>
        </w:rPr>
        <w:t>Cashier searches for the Customer by phone number via the front end.</w:t>
      </w:r>
    </w:p>
    <w:p>
      <w:pPr>
        <w:pStyle w:val="23"/>
        <w:numPr>
          <w:ilvl w:val="0"/>
          <w:numId w:val="3"/>
        </w:numPr>
        <w:spacing w:after="100" w:line="300" w:lineRule="auto"/>
      </w:pPr>
      <w:r>
        <w:rPr>
          <w:rFonts w:ascii="Times New Roman" w:eastAsia="Times New Roman" w:cs="Times New Roman" w:hAnsi="Times New Roman"/>
          <w:sz w:val="24"/>
          <w:szCs w:val="24"/>
        </w:rPr>
        <w:t>Front end sends a GET request to /api/customers?phone= to the API layer.</w:t>
      </w:r>
    </w:p>
    <w:p>
      <w:pPr>
        <w:pStyle w:val="23"/>
        <w:numPr>
          <w:ilvl w:val="0"/>
          <w:numId w:val="3"/>
        </w:numPr>
        <w:spacing w:after="100" w:line="300" w:lineRule="auto"/>
      </w:pPr>
      <w:r>
        <w:rPr>
          <w:rFonts w:ascii="Times New Roman" w:eastAsia="Times New Roman" w:cs="Times New Roman" w:hAnsi="Times New Roman"/>
          <w:sz w:val="24"/>
          <w:szCs w:val="24"/>
        </w:rPr>
        <w:t>API layer queries the Customer table and returns the matching profile (or “not found”).</w:t>
      </w:r>
    </w:p>
    <w:p>
      <w:pPr>
        <w:pStyle w:val="23"/>
        <w:numPr>
          <w:ilvl w:val="0"/>
          <w:numId w:val="3"/>
        </w:numPr>
        <w:spacing w:after="100" w:line="300" w:lineRule="auto"/>
      </w:pPr>
      <w:r>
        <w:rPr>
          <w:rFonts w:ascii="Times New Roman" w:eastAsia="Times New Roman" w:cs="Times New Roman" w:hAnsi="Times New Roman"/>
          <w:sz w:val="24"/>
          <w:szCs w:val="24"/>
        </w:rPr>
        <w:t>Cashier adds items to the order; front end sends a POST request to /api/orders with item list and customer ID.</w:t>
      </w:r>
    </w:p>
    <w:p>
      <w:pPr>
        <w:pStyle w:val="23"/>
        <w:numPr>
          <w:ilvl w:val="0"/>
          <w:numId w:val="3"/>
        </w:numPr>
        <w:spacing w:after="100" w:line="300" w:lineRule="auto"/>
      </w:pPr>
      <w:r>
        <w:rPr>
          <w:rFonts w:ascii="Times New Roman" w:eastAsia="Times New Roman" w:cs="Times New Roman" w:hAnsi="Times New Roman"/>
          <w:sz w:val="24"/>
          <w:szCs w:val="24"/>
        </w:rPr>
        <w:t>API layer validates product availability, calculates the total, and applies any loyalty-point discount requested.</w:t>
      </w:r>
    </w:p>
    <w:p>
      <w:pPr>
        <w:pStyle w:val="23"/>
        <w:numPr>
          <w:ilvl w:val="0"/>
          <w:numId w:val="3"/>
        </w:numPr>
        <w:spacing w:after="100" w:line="300" w:lineRule="auto"/>
      </w:pPr>
      <w:r>
        <w:rPr>
          <w:rFonts w:ascii="Times New Roman" w:eastAsia="Times New Roman" w:cs="Times New Roman" w:hAnsi="Times New Roman"/>
          <w:sz w:val="24"/>
          <w:szCs w:val="24"/>
        </w:rPr>
        <w:t>API layer inserts records into Order and OrderItem tables within a single database transaction.</w:t>
      </w:r>
    </w:p>
    <w:p>
      <w:pPr>
        <w:pStyle w:val="23"/>
        <w:numPr>
          <w:ilvl w:val="0"/>
          <w:numId w:val="3"/>
        </w:numPr>
        <w:spacing w:after="100" w:line="300" w:lineRule="auto"/>
      </w:pPr>
      <w:r>
        <w:rPr>
          <w:rFonts w:ascii="Times New Roman" w:eastAsia="Times New Roman" w:cs="Times New Roman" w:hAnsi="Times New Roman"/>
          <w:sz w:val="24"/>
          <w:szCs w:val="24"/>
        </w:rPr>
        <w:t>API layer inserts a corresponding credit record into LoyaltyTransaction based on the final bill amount.</w:t>
      </w:r>
    </w:p>
    <w:p>
      <w:pPr>
        <w:pStyle w:val="23"/>
        <w:numPr>
          <w:ilvl w:val="0"/>
          <w:numId w:val="3"/>
        </w:numPr>
        <w:spacing w:after="100" w:line="300" w:lineRule="auto"/>
      </w:pPr>
      <w:r>
        <w:rPr>
          <w:rFonts w:ascii="Times New Roman" w:eastAsia="Times New Roman" w:cs="Times New Roman" w:hAnsi="Times New Roman"/>
          <w:sz w:val="24"/>
          <w:szCs w:val="24"/>
        </w:rPr>
        <w:t>API layer returns the completed bill to the front end, which displays/prints it for the customer.</w:t>
      </w:r>
    </w:p>
    <w:p>
      <w:pPr>
        <w:spacing w:before="120" w:after="240"/>
        <w:jc w:val="center"/>
      </w:pPr>
      <w:r>
        <w:rPr>
          <w:rFonts w:ascii="Times New Roman" w:eastAsia="Times New Roman" w:cs="Times New Roman" w:hAnsi="Times New Roman"/>
          <w:b/>
          <w:bCs/>
          <w:i/>
          <w:iCs/>
          <w:sz w:val="21"/>
          <w:szCs w:val="21"/>
        </w:rPr>
        <w:t>Figure 5.6: Sequence Diagram – Place Order (Step Sequence)</w:t>
      </w:r>
    </w:p>
    <w:p>
      <w:pPr>
        <w:pStyle w:val="17"/>
        <w:spacing w:before="280" w:after="160"/>
      </w:pPr>
      <w:r>
        <w:t>5.4  Entity Relationship (ER) Diagram</w:t>
      </w:r>
    </w:p>
    <w:p>
      <w:pPr>
        <w:spacing w:after="160" w:line="336" w:lineRule="auto"/>
        <w:jc w:val="both"/>
      </w:pPr>
      <w:r>
        <w:rPr>
          <w:rFonts w:ascii="Times New Roman" w:eastAsia="Times New Roman" w:cs="Times New Roman" w:hAnsi="Times New Roman"/>
          <w:sz w:val="24"/>
          <w:szCs w:val="24"/>
        </w:rPr>
        <w:t>The database is modelled around seven core entities: Customer, Order, OrderItem, Product, LoyaltyTransaction, Feedback and Campaign, plus a User entity for staff accounts. The relationships between these entities are summarised below.</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2200"/>
        <w:gridCol w:w="2600"/>
        <w:gridCol w:w="2200"/>
      </w:tblGrid>
      <w:tr>
        <w:trPr>
          <w:tblHeader/>
        </w:trPr>
        <w:tc>
          <w:tcPr>
            <w:tcW w:w="2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Entity 1</w:t>
            </w:r>
          </w:p>
        </w:tc>
        <w:tc>
          <w:tcPr>
            <w:tcW w:w="2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Relationship</w:t>
            </w:r>
          </w:p>
        </w:tc>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Entity 2</w:t>
            </w:r>
          </w:p>
        </w:tc>
        <w:tc>
          <w:tcPr>
            <w:tcW w:w="2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Cardinality</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places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contains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OrderItem</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Product</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appears in</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OrderItem</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accumulates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LoyaltyTransaction</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submits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targets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 (Staff)</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handles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r>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 (Staff)</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resolves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w:t>
            </w:r>
          </w:p>
        </w:tc>
        <w:tc>
          <w:tcPr>
            <w:tcW w:w="2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 : N</w:t>
            </w:r>
          </w:p>
        </w:tc>
      </w:tr>
    </w:tbl>
    <w:p>
      <w:pPr>
        <w:spacing w:before="120" w:after="240"/>
        <w:jc w:val="center"/>
      </w:pPr>
      <w:r>
        <w:rPr>
          <w:rFonts w:ascii="Times New Roman" w:eastAsia="Times New Roman" w:cs="Times New Roman" w:hAnsi="Times New Roman"/>
          <w:b/>
          <w:bCs/>
          <w:i/>
          <w:iCs/>
          <w:sz w:val="21"/>
          <w:szCs w:val="21"/>
        </w:rPr>
        <w:t>Figure 5.7: Entity Relationship Diagram (Relationship Table Form)</w:t>
      </w:r>
    </w:p>
    <w:p>
      <w:pPr>
        <w:pStyle w:val="17"/>
        <w:spacing w:before="280" w:after="160"/>
      </w:pPr>
      <w:r>
        <w:t>5.5  Database Design</w:t>
      </w:r>
    </w:p>
    <w:p>
      <w:pPr>
        <w:spacing w:after="160" w:line="336" w:lineRule="auto"/>
        <w:jc w:val="both"/>
      </w:pPr>
      <w:r>
        <w:rPr>
          <w:rFonts w:ascii="Times New Roman" w:eastAsia="Times New Roman" w:cs="Times New Roman" w:hAnsi="Times New Roman"/>
          <w:sz w:val="24"/>
          <w:szCs w:val="24"/>
        </w:rPr>
        <w:t>The relational schema below implements the entities and relationships described in Section 5.4. All tables use InnoDB storage engine to support foreign-key constraints and transactions.</w:t>
      </w:r>
    </w:p>
    <w:p>
      <w:pPr>
        <w:pStyle w:val="18"/>
        <w:spacing w:before="200" w:after="120"/>
      </w:pPr>
      <w:r>
        <w:t>5.5.1  Customer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name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VARCHAR(100)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phone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VARCHAR(15)</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UNIQUE, 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email</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VARCHAR(100)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dob</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DATE</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loyalty_points</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0</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loyalty_tier</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ENUM('Bronze','Silver','Gold')</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'Bronze'</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created_at</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TIMESTAMP</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CURRENT_TIMESTAMP</w:t>
            </w:r>
          </w:p>
        </w:tc>
      </w:tr>
    </w:tbl>
    <w:p>
      <w:pPr>
        <w:spacing w:before="120" w:after="240"/>
        <w:jc w:val="center"/>
      </w:pPr>
      <w:r>
        <w:rPr>
          <w:rFonts w:ascii="Times New Roman" w:eastAsia="Times New Roman" w:cs="Times New Roman" w:hAnsi="Times New Roman"/>
          <w:b/>
          <w:bCs/>
          <w:i/>
          <w:iCs/>
          <w:sz w:val="21"/>
          <w:szCs w:val="21"/>
        </w:rPr>
        <w:t>Table 5.1: Customer Table Schema</w:t>
      </w:r>
    </w:p>
    <w:p>
      <w:pPr>
        <w:pStyle w:val="18"/>
        <w:spacing w:before="200" w:after="120"/>
      </w:pPr>
      <w:r>
        <w:t>5.5.2  Order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Customer(customer_id)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outlet_id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staff_id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User(user_id)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order_date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DATETIME</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CURRENT_TIMESTAMP</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total_amount</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DECIMAL(10,2)</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discount_applied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DECIMAL(10,2)</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0.00</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status</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ENUM('Pending','Completed','Cancelled')</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'Pending'</w:t>
            </w:r>
          </w:p>
        </w:tc>
      </w:tr>
    </w:tbl>
    <w:p>
      <w:pPr>
        <w:spacing w:before="120" w:after="240"/>
        <w:jc w:val="center"/>
      </w:pPr>
      <w:r>
        <w:rPr>
          <w:rFonts w:ascii="Times New Roman" w:eastAsia="Times New Roman" w:cs="Times New Roman" w:hAnsi="Times New Roman"/>
          <w:b/>
          <w:bCs/>
          <w:i/>
          <w:iCs/>
          <w:sz w:val="21"/>
          <w:szCs w:val="21"/>
        </w:rPr>
        <w:t>Table 5.2: Order Table Schema</w:t>
      </w:r>
    </w:p>
    <w:p>
      <w:pPr>
        <w:pStyle w:val="18"/>
        <w:spacing w:before="200" w:after="120"/>
      </w:pPr>
      <w:r>
        <w:t>5.5.3  Order_Item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order_item_id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Order(order_id)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product_id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Product(product_id)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quantity</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 DEFAULT 1</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unit_price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DECIMAL(8,2)</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bl>
    <w:p>
      <w:pPr>
        <w:spacing w:before="120" w:after="240"/>
        <w:jc w:val="center"/>
      </w:pPr>
      <w:r>
        <w:rPr>
          <w:rFonts w:ascii="Times New Roman" w:eastAsia="Times New Roman" w:cs="Times New Roman" w:hAnsi="Times New Roman"/>
          <w:b/>
          <w:bCs/>
          <w:i/>
          <w:iCs/>
          <w:sz w:val="21"/>
          <w:szCs w:val="21"/>
        </w:rPr>
        <w:t>Table 5.3: Order_Item Table Schema</w:t>
      </w:r>
    </w:p>
    <w:p>
      <w:pPr>
        <w:pStyle w:val="18"/>
        <w:spacing w:before="200" w:after="120"/>
      </w:pPr>
      <w:r>
        <w:t>5.5.4  Product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product_id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name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VARCHAR(100)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category</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VARCHAR(50)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price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DECIMAL(8,2)</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is_available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BOOLEAN</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TRUE</w:t>
            </w:r>
          </w:p>
        </w:tc>
      </w:tr>
    </w:tbl>
    <w:p>
      <w:pPr>
        <w:spacing w:before="120" w:after="240"/>
        <w:jc w:val="center"/>
      </w:pPr>
      <w:r>
        <w:rPr>
          <w:rFonts w:ascii="Times New Roman" w:eastAsia="Times New Roman" w:cs="Times New Roman" w:hAnsi="Times New Roman"/>
          <w:b/>
          <w:bCs/>
          <w:i/>
          <w:iCs/>
          <w:sz w:val="21"/>
          <w:szCs w:val="21"/>
        </w:rPr>
        <w:t>Table 5.4: Product Table Schema</w:t>
      </w:r>
    </w:p>
    <w:p>
      <w:pPr>
        <w:pStyle w:val="18"/>
        <w:spacing w:before="200" w:after="120"/>
      </w:pPr>
      <w:r>
        <w:t>5.5.5  Loyalty_Transaction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transaction_id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Customer(customer_id)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Order(order_id),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points</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type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ENUM('Credit','Redeem')</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transaction_date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DATETIME</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CURRENT_TIMESTAMP</w:t>
            </w:r>
          </w:p>
        </w:tc>
      </w:tr>
    </w:tbl>
    <w:p>
      <w:pPr>
        <w:spacing w:before="120" w:after="240"/>
        <w:jc w:val="center"/>
      </w:pPr>
      <w:r>
        <w:rPr>
          <w:rFonts w:ascii="Times New Roman" w:eastAsia="Times New Roman" w:cs="Times New Roman" w:hAnsi="Times New Roman"/>
          <w:b/>
          <w:bCs/>
          <w:i/>
          <w:iCs/>
          <w:sz w:val="21"/>
          <w:szCs w:val="21"/>
        </w:rPr>
        <w:t>Table 5.5: Loyalty_Transaction Table Schema</w:t>
      </w:r>
    </w:p>
    <w:p>
      <w:pPr>
        <w:pStyle w:val="18"/>
        <w:spacing w:before="200" w:after="120"/>
      </w:pPr>
      <w:r>
        <w:t>5.5.6  Feedback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FOREIGN KEY → Customer(customer_id)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outlet_id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message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TEXT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rating</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TINYINT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CHECK (rating BETWEEN 1 AND 5)</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status</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ENUM('Open','In Progress','Resolved')</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'Open'</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created_at</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TIMESTAMP</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DEFAULT CURRENT_TIMESTAMP</w:t>
            </w:r>
          </w:p>
        </w:tc>
      </w:tr>
    </w:tbl>
    <w:p>
      <w:pPr>
        <w:spacing w:before="120" w:after="240"/>
        <w:jc w:val="center"/>
      </w:pPr>
      <w:r>
        <w:rPr>
          <w:rFonts w:ascii="Times New Roman" w:eastAsia="Times New Roman" w:cs="Times New Roman" w:hAnsi="Times New Roman"/>
          <w:b/>
          <w:bCs/>
          <w:i/>
          <w:iCs/>
          <w:sz w:val="21"/>
          <w:szCs w:val="21"/>
        </w:rPr>
        <w:t>Table 5.6: Feedback Table Schema</w:t>
      </w:r>
    </w:p>
    <w:p>
      <w:pPr>
        <w:pStyle w:val="18"/>
        <w:spacing w:before="200" w:after="120"/>
      </w:pPr>
      <w:r>
        <w:t>5.5.7  User (Staff)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name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VARCHAR(100)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role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ENUM('Cashier','Manager','Administrator')</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outlet_id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username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VARCHAR(50)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UNIQUE, 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password_hash</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VARCHAR(255)</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bl>
    <w:p>
      <w:pPr>
        <w:spacing w:before="120" w:after="240"/>
        <w:jc w:val="center"/>
      </w:pPr>
      <w:r>
        <w:rPr>
          <w:rFonts w:ascii="Times New Roman" w:eastAsia="Times New Roman" w:cs="Times New Roman" w:hAnsi="Times New Roman"/>
          <w:b/>
          <w:bCs/>
          <w:i/>
          <w:iCs/>
          <w:sz w:val="21"/>
          <w:szCs w:val="21"/>
        </w:rPr>
        <w:t>Table 5.7: User (Staff) Table Schema</w:t>
      </w:r>
    </w:p>
    <w:p>
      <w:pPr>
        <w:pStyle w:val="18"/>
        <w:spacing w:before="200" w:after="120"/>
      </w:pPr>
      <w:r>
        <w:t>5.5.8  Campaign Table</w:t>
      </w:r>
    </w:p>
    <w:tbl>
      <w:tblPr>
        <w:jc w:val="left"/>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200"/>
        <w:gridCol w:w="40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Field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Type</w:t>
            </w:r>
          </w:p>
        </w:tc>
        <w:tc>
          <w:tcPr>
            <w:tcW w:w="4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Constraint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campaign_id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PRIMARY KEY, AUTO_INCREMENT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title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VARCHAR(150)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description</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TEXT</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target_segment</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VARCHAR(100)</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e.g. 'Gold Tier', 'Inactive 30 days'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start_date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DATE</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end_date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DATE</w:t>
            </w:r>
          </w:p>
        </w:tc>
        <w:tc>
          <w:tcPr>
            <w:tcW w:w="4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NOT NULL</w:t>
            </w:r>
          </w:p>
        </w:tc>
      </w:tr>
    </w:tbl>
    <w:p>
      <w:pPr>
        <w:spacing w:before="120" w:after="240"/>
        <w:jc w:val="center"/>
      </w:pPr>
      <w:r>
        <w:rPr>
          <w:rFonts w:ascii="Times New Roman" w:eastAsia="Times New Roman" w:cs="Times New Roman" w:hAnsi="Times New Roman"/>
          <w:b/>
          <w:bCs/>
          <w:i/>
          <w:iCs/>
          <w:sz w:val="21"/>
          <w:szCs w:val="21"/>
        </w:rPr>
        <w:t>Table 5.8: Campaign Table Schema</w:t>
      </w:r>
    </w:p>
    <w:p>
      <w:pPr>
        <w:pStyle w:val="17"/>
        <w:spacing w:before="280" w:after="160"/>
      </w:pPr>
      <w:r>
        <w:t>5.6  Module Design Overview</w:t>
      </w:r>
    </w:p>
    <w:p>
      <w:pPr>
        <w:spacing w:after="160" w:line="336" w:lineRule="auto"/>
        <w:jc w:val="both"/>
      </w:pPr>
      <w:r>
        <w:rPr>
          <w:rFonts w:ascii="Times New Roman" w:eastAsia="Times New Roman" w:cs="Times New Roman" w:hAnsi="Times New Roman"/>
          <w:sz w:val="24"/>
          <w:szCs w:val="24"/>
        </w:rPr>
        <w:t>The application is divided into six functional modules, each mapped to a corresponding set of API routes and front-end views:</w:t>
      </w:r>
    </w:p>
    <w:p>
      <w:pPr>
        <w:pStyle w:val="23"/>
        <w:numPr>
          <w:ilvl w:val="0"/>
          <w:numId w:val="1"/>
        </w:numPr>
        <w:spacing w:after="100" w:line="300" w:lineRule="auto"/>
      </w:pPr>
      <w:r>
        <w:rPr>
          <w:rFonts w:ascii="Times New Roman" w:eastAsia="Times New Roman" w:cs="Times New Roman" w:hAnsi="Times New Roman"/>
          <w:sz w:val="24"/>
          <w:szCs w:val="24"/>
        </w:rPr>
        <w:t>Customer Management Module – registration, search, profile update</w:t>
      </w:r>
    </w:p>
    <w:p>
      <w:pPr>
        <w:pStyle w:val="23"/>
        <w:numPr>
          <w:ilvl w:val="0"/>
          <w:numId w:val="1"/>
        </w:numPr>
        <w:spacing w:after="100" w:line="300" w:lineRule="auto"/>
      </w:pPr>
      <w:r>
        <w:rPr>
          <w:rFonts w:ascii="Times New Roman" w:eastAsia="Times New Roman" w:cs="Times New Roman" w:hAnsi="Times New Roman"/>
          <w:sz w:val="24"/>
          <w:szCs w:val="24"/>
        </w:rPr>
        <w:t>Order &amp; Billing Module – order creation, bill calculation, receipt generation</w:t>
      </w:r>
    </w:p>
    <w:p>
      <w:pPr>
        <w:pStyle w:val="23"/>
        <w:numPr>
          <w:ilvl w:val="0"/>
          <w:numId w:val="1"/>
        </w:numPr>
        <w:spacing w:after="100" w:line="300" w:lineRule="auto"/>
      </w:pPr>
      <w:r>
        <w:rPr>
          <w:rFonts w:ascii="Times New Roman" w:eastAsia="Times New Roman" w:cs="Times New Roman" w:hAnsi="Times New Roman"/>
          <w:sz w:val="24"/>
          <w:szCs w:val="24"/>
        </w:rPr>
        <w:t>Loyalty Management Module – point accrual, redemption, tier calculation</w:t>
      </w:r>
    </w:p>
    <w:p>
      <w:pPr>
        <w:pStyle w:val="23"/>
        <w:numPr>
          <w:ilvl w:val="0"/>
          <w:numId w:val="1"/>
        </w:numPr>
        <w:spacing w:after="100" w:line="300" w:lineRule="auto"/>
      </w:pPr>
      <w:r>
        <w:rPr>
          <w:rFonts w:ascii="Times New Roman" w:eastAsia="Times New Roman" w:cs="Times New Roman" w:hAnsi="Times New Roman"/>
          <w:sz w:val="24"/>
          <w:szCs w:val="24"/>
        </w:rPr>
        <w:t>Feedback &amp; Complaint Module – feedback logging, status tracking, resolution workflow</w:t>
      </w:r>
    </w:p>
    <w:p>
      <w:pPr>
        <w:pStyle w:val="23"/>
        <w:numPr>
          <w:ilvl w:val="0"/>
          <w:numId w:val="1"/>
        </w:numPr>
        <w:spacing w:after="100" w:line="300" w:lineRule="auto"/>
      </w:pPr>
      <w:r>
        <w:rPr>
          <w:rFonts w:ascii="Times New Roman" w:eastAsia="Times New Roman" w:cs="Times New Roman" w:hAnsi="Times New Roman"/>
          <w:sz w:val="24"/>
          <w:szCs w:val="24"/>
        </w:rPr>
        <w:t>Campaign Management Module – campaign creation, segment targeting, notification logging</w:t>
      </w:r>
    </w:p>
    <w:p>
      <w:pPr>
        <w:pStyle w:val="23"/>
        <w:numPr>
          <w:ilvl w:val="0"/>
          <w:numId w:val="1"/>
        </w:numPr>
        <w:spacing w:after="100" w:line="300" w:lineRule="auto"/>
      </w:pPr>
      <w:r>
        <w:rPr>
          <w:rFonts w:ascii="Times New Roman" w:eastAsia="Times New Roman" w:cs="Times New Roman" w:hAnsi="Times New Roman"/>
          <w:sz w:val="24"/>
          <w:szCs w:val="24"/>
        </w:rPr>
        <w:t>Analytics &amp; Reporting Module – sales dashboard, top-products report, repeat-customer report</w:t>
      </w:r>
    </w:p>
    <w:p>
      <w:pPr>
        <w:spacing w:after="160" w:line="336" w:lineRule="auto"/>
        <w:jc w:val="both"/>
      </w:pPr>
      <w:r>
        <w:rPr>
          <w:rFonts w:ascii="Times New Roman" w:eastAsia="Times New Roman" w:cs="Times New Roman" w:hAnsi="Times New Roman"/>
          <w:sz w:val="24"/>
          <w:szCs w:val="24"/>
        </w:rPr>
        <w:t>Each module follows a consistent internal structure of route → controller → service → model, which is described further in Chapter 6.</w:t>
      </w:r>
    </w:p>
    <w:p>
      <w:pPr>
        <w:pStyle w:val="16"/>
        <w:pageBreakBefore/>
        <w:spacing w:after="120"/>
      </w:pPr>
      <w:r>
        <w:t>CHAPTER 6</w:t>
      </w:r>
    </w:p>
    <w:p>
      <w:pPr>
        <w:pStyle w:val="16"/>
        <w:spacing w:after="320"/>
      </w:pPr>
      <w:r>
        <w:t>SYSTEM IMPLEMENTATION</w:t>
      </w:r>
    </w:p>
    <w:p>
      <w:pPr>
        <w:pStyle w:val="17"/>
        <w:spacing w:before="280" w:after="160"/>
      </w:pPr>
      <w:r>
        <w:t>6.1  Development Methodology</w:t>
      </w:r>
    </w:p>
    <w:p>
      <w:pPr>
        <w:spacing w:after="160" w:line="336" w:lineRule="auto"/>
        <w:jc w:val="both"/>
      </w:pPr>
      <w:r>
        <w:rPr>
          <w:rFonts w:ascii="Times New Roman" w:eastAsia="Times New Roman" w:cs="Times New Roman" w:hAnsi="Times New Roman"/>
          <w:sz w:val="24"/>
          <w:szCs w:val="24"/>
        </w:rPr>
        <w:t>The project was developed using an iterative Agile approach, structured into four two-week sprints. Sprint 1 focused on database design and the Customer and Authentication modules. Sprint 2 delivered the Order &amp; Billing and Loyalty modules. Sprint 3 delivered the Feedback and Campaign modules. Sprint 4 focused on the Analytics dashboard, integration testing and bug fixing. At the end of each sprint, the working increment was reviewed against the requirements listed in Chapter 4 and demonstrated to the project guide.</w:t>
      </w:r>
    </w:p>
    <w:p>
      <w:pPr>
        <w:pStyle w:val="17"/>
        <w:spacing w:before="280" w:after="160"/>
      </w:pPr>
      <w:r>
        <w:t>6.2  Technology Stack</w:t>
      </w:r>
    </w:p>
    <w:p>
      <w:pPr>
        <w:spacing w:after="160" w:line="336" w:lineRule="auto"/>
        <w:jc w:val="both"/>
      </w:pPr>
      <w:r>
        <w:rPr>
          <w:rFonts w:ascii="Times New Roman" w:eastAsia="Times New Roman" w:cs="Times New Roman" w:hAnsi="Times New Roman"/>
          <w:sz w:val="24"/>
          <w:szCs w:val="24"/>
        </w:rPr>
        <w:t>The application is implemented as a MERN-style stack, substituting MySQL for MongoDB to obtain the relational integrity needed for financial and loyalty data:</w:t>
      </w:r>
    </w:p>
    <w:p>
      <w:pPr>
        <w:pStyle w:val="23"/>
        <w:numPr>
          <w:ilvl w:val="0"/>
          <w:numId w:val="1"/>
        </w:numPr>
        <w:spacing w:after="100" w:line="300" w:lineRule="auto"/>
      </w:pPr>
      <w:r>
        <w:rPr>
          <w:rFonts w:ascii="Times New Roman" w:eastAsia="Times New Roman" w:cs="Times New Roman" w:hAnsi="Times New Roman"/>
          <w:sz w:val="24"/>
          <w:szCs w:val="24"/>
        </w:rPr>
        <w:t>Front end: React.js with functional components and hooks, Axios for API calls, Chart.js for the analytics dashboard.</w:t>
      </w:r>
    </w:p>
    <w:p>
      <w:pPr>
        <w:pStyle w:val="23"/>
        <w:numPr>
          <w:ilvl w:val="0"/>
          <w:numId w:val="1"/>
        </w:numPr>
        <w:spacing w:after="100" w:line="300" w:lineRule="auto"/>
      </w:pPr>
      <w:r>
        <w:rPr>
          <w:rFonts w:ascii="Times New Roman" w:eastAsia="Times New Roman" w:cs="Times New Roman" w:hAnsi="Times New Roman"/>
          <w:sz w:val="24"/>
          <w:szCs w:val="24"/>
        </w:rPr>
        <w:t>Back end: Node.js with the Express.js framework, structured using the Model-View-Controller (MVC) pattern.</w:t>
      </w:r>
    </w:p>
    <w:p>
      <w:pPr>
        <w:pStyle w:val="23"/>
        <w:numPr>
          <w:ilvl w:val="0"/>
          <w:numId w:val="1"/>
        </w:numPr>
        <w:spacing w:after="100" w:line="300" w:lineRule="auto"/>
      </w:pPr>
      <w:r>
        <w:rPr>
          <w:rFonts w:ascii="Times New Roman" w:eastAsia="Times New Roman" w:cs="Times New Roman" w:hAnsi="Times New Roman"/>
          <w:sz w:val="24"/>
          <w:szCs w:val="24"/>
        </w:rPr>
        <w:t>Database: MySQL 8.0, accessed through the mysql2 driver with parameterised queries to prevent SQL injection.</w:t>
      </w:r>
    </w:p>
    <w:p>
      <w:pPr>
        <w:pStyle w:val="23"/>
        <w:numPr>
          <w:ilvl w:val="0"/>
          <w:numId w:val="1"/>
        </w:numPr>
        <w:spacing w:after="100" w:line="300" w:lineRule="auto"/>
      </w:pPr>
      <w:r>
        <w:rPr>
          <w:rFonts w:ascii="Times New Roman" w:eastAsia="Times New Roman" w:cs="Times New Roman" w:hAnsi="Times New Roman"/>
          <w:sz w:val="24"/>
          <w:szCs w:val="24"/>
        </w:rPr>
        <w:t>Authentication: JSON Web Tokens (JWT) for stateless session management, with bcrypt for password hashing.</w:t>
      </w:r>
    </w:p>
    <w:p>
      <w:pPr>
        <w:pStyle w:val="23"/>
        <w:numPr>
          <w:ilvl w:val="0"/>
          <w:numId w:val="1"/>
        </w:numPr>
        <w:spacing w:after="100" w:line="300" w:lineRule="auto"/>
      </w:pPr>
      <w:r>
        <w:rPr>
          <w:rFonts w:ascii="Times New Roman" w:eastAsia="Times New Roman" w:cs="Times New Roman" w:hAnsi="Times New Roman"/>
          <w:sz w:val="24"/>
          <w:szCs w:val="24"/>
        </w:rPr>
        <w:t>API testing: Postman collections used throughout development to validate each endpoint.</w:t>
      </w:r>
    </w:p>
    <w:p>
      <w:pPr>
        <w:pStyle w:val="17"/>
        <w:spacing w:before="280" w:after="160"/>
      </w:pPr>
      <w:r>
        <w:t>6.3  Project Folder Structure</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chai-shop-crm/</w:t>
        <w:br/>
        <w:t>├─ client/                  # React front end</w:t>
        <w:br/>
        <w:t>│  ├─ src/components/</w:t>
        <w:br/>
        <w:t>│  ├─ src/pages/</w:t>
        <w:br/>
        <w:t>│  └─ src/services/api.js</w:t>
        <w:br/>
        <w:t>├─ server/                  # Node/Express back end</w:t>
        <w:br/>
        <w:t>│  ├─ controllers/</w:t>
        <w:br/>
        <w:t>│  ├─ models/</w:t>
        <w:br/>
        <w:t>│  ├─ routes/</w:t>
        <w:br/>
        <w:t>│  ├─ middleware/auth.js</w:t>
        <w:br/>
        <w:t>│  └─ config/db.js</w:t>
        <w:br/>
        <w:t>└─ database/schema.sql</w:t>
      </w:r>
    </w:p>
    <w:p>
      <w:pPr>
        <w:pStyle w:val="17"/>
        <w:spacing w:before="280" w:after="160"/>
      </w:pPr>
      <w:r>
        <w:t>6.4  Module Implementation</w:t>
      </w:r>
    </w:p>
    <w:p>
      <w:pPr>
        <w:pStyle w:val="18"/>
        <w:spacing w:before="200" w:after="120"/>
      </w:pPr>
      <w:r>
        <w:t>6.4.1  Customer Management Module</w:t>
      </w:r>
    </w:p>
    <w:p>
      <w:pPr>
        <w:spacing w:after="160" w:line="336" w:lineRule="auto"/>
        <w:jc w:val="both"/>
      </w:pPr>
      <w:r>
        <w:rPr>
          <w:rFonts w:ascii="Times New Roman" w:eastAsia="Times New Roman" w:cs="Times New Roman" w:hAnsi="Times New Roman"/>
          <w:sz w:val="24"/>
          <w:szCs w:val="24"/>
        </w:rPr>
        <w:t>This module exposes endpoints to register a new customer, search for an existing customer by phone number, and update a customer's profile. On registration, the phone number is validated for uniqueness at the database level to prevent duplicate customer records across outlets.</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controllers/customerController.js</w:t>
        <w:br/>
        <w:t>exports.registerCustomer = async (req, res) =&gt; {</w:t>
        <w:br/>
        <w:t xml:space="preserve">  const { name, phone, email, dob } = req.body;</w:t>
        <w:br/>
        <w:t xml:space="preserve">  try {</w:t>
        <w:br/>
        <w:t xml:space="preserve">    const [existing] = await db.query(</w:t>
        <w:br/>
        <w:t xml:space="preserve">      'SELECT customer_id FROM customer WHERE phone = ?', [phone]</w:t>
        <w:br/>
        <w:t xml:space="preserve">    );</w:t>
        <w:br/>
        <w:t xml:space="preserve">    if (existing.length &gt; 0) {</w:t>
        <w:br/>
        <w:t xml:space="preserve">      return res.status(409).json({ message: 'Customer already exists' });</w:t>
        <w:br/>
        <w:t xml:space="preserve">    }</w:t>
        <w:br/>
        <w:t xml:space="preserve">    const [result] = await db.query(</w:t>
        <w:br/>
        <w:t xml:space="preserve">      'INSERT INTO customer (name, phone, email, dob) VALUES (?, ?, ?, ?)',</w:t>
        <w:br/>
        <w:t xml:space="preserve">      [name, phone, email, dob]</w:t>
        <w:br/>
        <w:t xml:space="preserve">    );</w:t>
        <w:br/>
        <w:t xml:space="preserve">    res.status(201).json({ customerId: result.insertId });</w:t>
        <w:br/>
        <w:t xml:space="preserve">  } catch (err) {</w:t>
        <w:br/>
        <w:t xml:space="preserve">    res.status(500).json({ message: 'Server error', error: err.message });</w:t>
        <w:br/>
        <w:t xml:space="preserve">  }</w:t>
        <w:br/>
        <w:t>};</w:t>
      </w:r>
    </w:p>
    <w:p>
      <w:pPr>
        <w:pStyle w:val="18"/>
        <w:spacing w:before="200" w:after="120"/>
      </w:pPr>
      <w:r>
        <w:t>6.4.2  Order &amp; Billing Module</w:t>
      </w:r>
    </w:p>
    <w:p>
      <w:pPr>
        <w:spacing w:after="160" w:line="336" w:lineRule="auto"/>
        <w:jc w:val="both"/>
      </w:pPr>
      <w:r>
        <w:rPr>
          <w:rFonts w:ascii="Times New Roman" w:eastAsia="Times New Roman" w:cs="Times New Roman" w:hAnsi="Times New Roman"/>
          <w:sz w:val="24"/>
          <w:szCs w:val="24"/>
        </w:rPr>
        <w:t>The order controller performs three tasks within a single database transaction: inserting the order header, inserting each order line item, and crediting loyalty points, ensuring that a failure at any step rolls back the entire operation and leaves no partial billing record.</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controllers/orderController.js</w:t>
        <w:br/>
        <w:t>exports.createOrder = async (req, res) =&gt; {</w:t>
        <w:br/>
        <w:t xml:space="preserve">  const { customerId, outletId, staffId, items } = req.body;</w:t>
        <w:br/>
        <w:t xml:space="preserve">  const conn = await db.getConnection();</w:t>
        <w:br/>
        <w:t xml:space="preserve">  try {</w:t>
        <w:br/>
        <w:t xml:space="preserve">    await conn.beginTransaction();</w:t>
        <w:br/>
        <w:t xml:space="preserve">    const total = items.reduce((s, i) =&gt; s + i.quantity * i.unitPrice, 0);</w:t>
        <w:br/>
        <w:t xml:space="preserve">    const [order] = await conn.query(</w:t>
        <w:br/>
        <w:t xml:space="preserve">      `INSERT INTO orders (customer_id, outlet_id, staff_id, total_amount)</w:t>
        <w:br/>
        <w:t xml:space="preserve">       VALUES (?, ?, ?, ?)`, [customerId, outletId, staffId, total]</w:t>
        <w:br/>
        <w:t xml:space="preserve">    );</w:t>
        <w:br/>
        <w:t xml:space="preserve">    for (const item of items) {</w:t>
        <w:br/>
        <w:t xml:space="preserve">      await conn.query(</w:t>
        <w:br/>
        <w:t xml:space="preserve">        `INSERT INTO order_item (order_id, product_id, quantity, unit_price)</w:t>
        <w:br/>
        <w:t xml:space="preserve">         VALUES (?, ?, ?, ?)`,</w:t>
        <w:br/>
        <w:t xml:space="preserve">        [order.insertId, item.productId, item.quantity, item.unitPrice]</w:t>
        <w:br/>
        <w:t xml:space="preserve">      );</w:t>
        <w:br/>
        <w:t xml:space="preserve">    }</w:t>
        <w:br/>
        <w:t xml:space="preserve">    const points = Math.floor(total / 10); // 1 point per Rs.10</w:t>
        <w:br/>
        <w:t xml:space="preserve">    await conn.query(</w:t>
        <w:br/>
        <w:t xml:space="preserve">      `INSERT INTO loyalty_transaction (customer_id, order_id, points, type)</w:t>
        <w:br/>
        <w:t xml:space="preserve">       VALUES (?, ?, ?, 'Credit')`, [customerId, order.insertId, points]</w:t>
        <w:br/>
        <w:t xml:space="preserve">    );</w:t>
        <w:br/>
        <w:t xml:space="preserve">    await conn.query(</w:t>
        <w:br/>
        <w:t xml:space="preserve">      'UPDATE customer SET loyalty_points = loyalty_points + ? WHERE customer_id = ?',</w:t>
        <w:br/>
        <w:t xml:space="preserve">      [points, customerId]</w:t>
        <w:br/>
        <w:t xml:space="preserve">    );</w:t>
        <w:br/>
        <w:t xml:space="preserve">    await conn.commit();</w:t>
        <w:br/>
        <w:t xml:space="preserve">    res.status(201).json({ orderId: order.insertId, total, pointsEarned: points });</w:t>
        <w:br/>
        <w:t xml:space="preserve">  } catch (err) {</w:t>
        <w:br/>
        <w:t xml:space="preserve">    await conn.rollback();</w:t>
        <w:br/>
        <w:t xml:space="preserve">    res.status(500).json({ message: 'Order failed', error: err.message });</w:t>
        <w:br/>
        <w:t xml:space="preserve">  } finally {</w:t>
        <w:br/>
        <w:t xml:space="preserve">    conn.release();</w:t>
        <w:br/>
        <w:t xml:space="preserve">  }</w:t>
        <w:br/>
        <w:t>};</w:t>
      </w:r>
    </w:p>
    <w:p>
      <w:pPr>
        <w:pStyle w:val="18"/>
        <w:spacing w:before="200" w:after="120"/>
      </w:pPr>
      <w:r>
        <w:t>6.4.3  Loyalty Management Module</w:t>
      </w:r>
    </w:p>
    <w:p>
      <w:pPr>
        <w:spacing w:after="160" w:line="336" w:lineRule="auto"/>
        <w:jc w:val="both"/>
      </w:pPr>
      <w:r>
        <w:rPr>
          <w:rFonts w:ascii="Times New Roman" w:eastAsia="Times New Roman" w:cs="Times New Roman" w:hAnsi="Times New Roman"/>
          <w:sz w:val="24"/>
          <w:szCs w:val="24"/>
        </w:rPr>
        <w:t>Loyalty tier is recalculated after every credited transaction. Customers accumulating over 2,000 lifetime points are promoted to Gold, over 500 to Silver, and below that remain at Bronze. Redemption converts points to a monetary discount at a fixed rate (1 point = Re. 1), validated against the customer's current balance before being applied to a new order.</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services/loyaltyService.js</w:t>
        <w:br/>
        <w:t>function calculateTier(lifetimePoints) {</w:t>
        <w:br/>
        <w:t xml:space="preserve">  if (lifetimePoints &gt;= 2000) return 'Gold';</w:t>
        <w:br/>
        <w:t xml:space="preserve">  if (lifetimePoints &gt;= 500) return 'Silver';</w:t>
        <w:br/>
        <w:t xml:space="preserve">  return 'Bronze';</w:t>
        <w:br/>
        <w:t>}</w:t>
        <w:br/>
        <w:br/>
        <w:t>async function redeemPoints(customerId, pointsToRedeem) {</w:t>
        <w:br/>
        <w:t xml:space="preserve">  const [[customer]] = await db.query(</w:t>
        <w:br/>
        <w:t xml:space="preserve">    'SELECT loyalty_points FROM customer WHERE customer_id = ?', [customerId]</w:t>
        <w:br/>
        <w:t xml:space="preserve">  );</w:t>
        <w:br/>
        <w:t xml:space="preserve">  if (customer.loyalty_points &lt; pointsToRedeem) {</w:t>
        <w:br/>
        <w:t xml:space="preserve">    throw new Error('Insufficient loyalty points');</w:t>
        <w:br/>
        <w:t xml:space="preserve">  }</w:t>
        <w:br/>
        <w:t xml:space="preserve">  await db.query(</w:t>
        <w:br/>
        <w:t xml:space="preserve">    'UPDATE customer SET loyalty_points = loyalty_points - ? WHERE customer_id = ?',</w:t>
        <w:br/>
        <w:t xml:space="preserve">    [pointsToRedeem, customerId]</w:t>
        <w:br/>
        <w:t xml:space="preserve">  );</w:t>
        <w:br/>
        <w:t xml:space="preserve">  return pointsToRedeem; // rupee value of discount</w:t>
        <w:br/>
        <w:t>}</w:t>
      </w:r>
    </w:p>
    <w:p>
      <w:pPr>
        <w:pStyle w:val="18"/>
        <w:spacing w:before="200" w:after="120"/>
      </w:pPr>
      <w:r>
        <w:t>6.4.4  Feedback &amp; Complaint Module</w:t>
      </w:r>
    </w:p>
    <w:p>
      <w:pPr>
        <w:spacing w:after="160" w:line="336" w:lineRule="auto"/>
        <w:jc w:val="both"/>
      </w:pPr>
      <w:r>
        <w:rPr>
          <w:rFonts w:ascii="Times New Roman" w:eastAsia="Times New Roman" w:cs="Times New Roman" w:hAnsi="Times New Roman"/>
          <w:sz w:val="24"/>
          <w:szCs w:val="24"/>
        </w:rPr>
        <w:t>Feedback records are created with an initial status of 'Open'. Managers can transition status to 'In Progress' and then 'Resolved', with each transition timestamped to allow the average resolution time to be reported on the dashboard.</w:t>
      </w:r>
    </w:p>
    <w:p>
      <w:pPr>
        <w:pStyle w:val="18"/>
        <w:spacing w:before="200" w:after="120"/>
      </w:pPr>
      <w:r>
        <w:t>6.4.5  Campaign Management Module</w:t>
      </w:r>
    </w:p>
    <w:p>
      <w:pPr>
        <w:spacing w:after="160" w:line="336" w:lineRule="auto"/>
        <w:jc w:val="both"/>
      </w:pPr>
      <w:r>
        <w:rPr>
          <w:rFonts w:ascii="Times New Roman" w:eastAsia="Times New Roman" w:cs="Times New Roman" w:hAnsi="Times New Roman"/>
          <w:sz w:val="24"/>
          <w:szCs w:val="24"/>
        </w:rPr>
        <w:t>Campaigns are targeted using simple, pre-defined segment filters, such as loyalty tier or days since last visit, resolved into a concrete customer list at the time of sending using a parameterised SQL query rather than at campaign-creation time, so that the target list always reflects current customer status.</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Example segment resolution: customers inactive for 30+ days</w:t>
        <w:br/>
        <w:t>SELECT c.customer_id, c.name, c.phone</w:t>
        <w:br/>
        <w:t>FROM customer c</w:t>
        <w:br/>
        <w:t>LEFT JOIN orders o ON o.customer_id = c.customer_id</w:t>
        <w:br/>
        <w:t>GROUP BY c.customer_id</w:t>
        <w:br/>
        <w:t>HAVING MAX(o.order_date) &lt; (NOW() - INTERVAL 30 DAY)</w:t>
        <w:br/>
        <w:t xml:space="preserve">    OR MAX(o.order_date) IS NULL;</w:t>
      </w:r>
    </w:p>
    <w:p>
      <w:pPr>
        <w:pStyle w:val="18"/>
        <w:spacing w:before="200" w:after="120"/>
      </w:pPr>
      <w:r>
        <w:t>6.4.6  Analytics &amp; Reporting Module</w:t>
      </w:r>
    </w:p>
    <w:p>
      <w:pPr>
        <w:spacing w:after="160" w:line="336" w:lineRule="auto"/>
        <w:jc w:val="both"/>
      </w:pPr>
      <w:r>
        <w:rPr>
          <w:rFonts w:ascii="Times New Roman" w:eastAsia="Times New Roman" w:cs="Times New Roman" w:hAnsi="Times New Roman"/>
          <w:sz w:val="24"/>
          <w:szCs w:val="24"/>
        </w:rPr>
        <w:t>The dashboard endpoint aggregates data across the Order, OrderItem and Customer tables to produce total sales, order count, average bill value, top five products by quantity sold, and the repeat-customer rate (percentage of customers with more than one completed order) for a selected date range.</w:t>
      </w:r>
    </w:p>
    <w:p>
      <w:pPr>
        <w:pStyle w:val="17"/>
        <w:spacing w:before="280" w:after="160"/>
      </w:pPr>
      <w:r>
        <w:t>6.5  API Endpoint Summary</w:t>
      </w:r>
    </w:p>
    <w:p>
      <w:pPr>
        <w:spacing w:after="160" w:line="336" w:lineRule="auto"/>
        <w:jc w:val="both"/>
      </w:pPr>
      <w:r>
        <w:rPr>
          <w:rFonts w:ascii="Times New Roman" w:eastAsia="Times New Roman" w:cs="Times New Roman" w:hAnsi="Times New Roman"/>
          <w:sz w:val="24"/>
          <w:szCs w:val="24"/>
        </w:rPr>
        <w:t>The table below summarises the principal REST API endpoints exposed by the application, grouped by module. All endpoints (other than login) require a valid JWT bearer token, and endpoints marked with a role restriction are additionally guarded by the authorize() middleware described in Appendix A.2.</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1"/>
        <w:gridCol w:w="2703"/>
        <w:gridCol w:w="3544"/>
        <w:gridCol w:w="1772"/>
      </w:tblGrid>
      <w:tr>
        <w:trPr>
          <w:tblHeader/>
        </w:trPr>
        <w:tc>
          <w:tcPr>
            <w:tcW w:w="1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Method</w:t>
            </w:r>
          </w:p>
        </w:tc>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Endpoint</w:t>
            </w:r>
          </w:p>
        </w:tc>
        <w:tc>
          <w:tcPr>
            <w:tcW w:w="3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Description</w:t>
            </w:r>
          </w:p>
        </w:tc>
        <w:tc>
          <w:tcPr>
            <w:tcW w:w="18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Access</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/api/auth/login</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Authenticate staff and issue JWT</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Public</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/api/customers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Register a new customer</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/api/customers?phone=</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Search customer by phone</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PUT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/api/customers/:id</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Update customer profile</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/api/orders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 a new order and bill</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/api/orders/:id</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Retrieve order details</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/api/loyalty/redeem</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Redeem loyalty points on an order</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/api/loyalty/:customerId</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 customer loyalty balance &amp; tier</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/api/feedback</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Submit feedback/complaint</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PATCH</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/api/feedback/:id/status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Update feedback status</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Manager+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/api/campaigns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 a promotional campaign</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Manager+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/api/campaigns/:id/targets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Resolve target customer list for campaign</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Manager+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/api/reports/dashboard</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Fetch aggregated sales &amp; customer metrics</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Manager+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/api/users</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 a new staff account</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Administrator</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/api/reports/cross-outlet</w:t>
            </w:r>
          </w:p>
        </w:tc>
        <w:tc>
          <w:tcPr>
            <w:tcW w:w="3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Cross-outlet analytics</w:t>
            </w:r>
          </w:p>
        </w:tc>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Administrator</w:t>
            </w:r>
          </w:p>
        </w:tc>
      </w:tr>
    </w:tbl>
    <w:p>
      <w:pPr>
        <w:spacing w:before="120" w:after="240"/>
        <w:jc w:val="center"/>
      </w:pPr>
      <w:r>
        <w:rPr>
          <w:rFonts w:ascii="Times New Roman" w:eastAsia="Times New Roman" w:cs="Times New Roman" w:hAnsi="Times New Roman"/>
          <w:b/>
          <w:bCs/>
          <w:i/>
          <w:iCs/>
          <w:sz w:val="21"/>
          <w:szCs w:val="21"/>
        </w:rPr>
        <w:t>Table 6.1: REST API Endpoint Summary</w:t>
      </w:r>
    </w:p>
    <w:p>
      <w:pPr>
        <w:pStyle w:val="17"/>
        <w:spacing w:before="280" w:after="160"/>
      </w:pPr>
      <w:r>
        <w:t>6.6  Security Implementation</w:t>
      </w:r>
    </w:p>
    <w:p>
      <w:pPr>
        <w:pStyle w:val="23"/>
        <w:numPr>
          <w:ilvl w:val="0"/>
          <w:numId w:val="1"/>
        </w:numPr>
        <w:spacing w:after="100" w:line="300" w:lineRule="auto"/>
      </w:pPr>
      <w:r>
        <w:rPr>
          <w:rFonts w:ascii="Times New Roman" w:eastAsia="Times New Roman" w:cs="Times New Roman" w:hAnsi="Times New Roman"/>
          <w:sz w:val="24"/>
          <w:szCs w:val="24"/>
        </w:rPr>
        <w:t>All passwords are hashed using bcrypt with a work factor of 10 before being stored.</w:t>
      </w:r>
    </w:p>
    <w:p>
      <w:pPr>
        <w:pStyle w:val="23"/>
        <w:numPr>
          <w:ilvl w:val="0"/>
          <w:numId w:val="1"/>
        </w:numPr>
        <w:spacing w:after="100" w:line="300" w:lineRule="auto"/>
      </w:pPr>
      <w:r>
        <w:rPr>
          <w:rFonts w:ascii="Times New Roman" w:eastAsia="Times New Roman" w:cs="Times New Roman" w:hAnsi="Times New Roman"/>
          <w:sz w:val="24"/>
          <w:szCs w:val="24"/>
        </w:rPr>
        <w:t>Authentication uses JWT tokens with a 12-hour expiry, verified through Express middleware on every protected route.</w:t>
      </w:r>
    </w:p>
    <w:p>
      <w:pPr>
        <w:pStyle w:val="23"/>
        <w:numPr>
          <w:ilvl w:val="0"/>
          <w:numId w:val="1"/>
        </w:numPr>
        <w:spacing w:after="100" w:line="300" w:lineRule="auto"/>
      </w:pPr>
      <w:r>
        <w:rPr>
          <w:rFonts w:ascii="Times New Roman" w:eastAsia="Times New Roman" w:cs="Times New Roman" w:hAnsi="Times New Roman"/>
          <w:sz w:val="24"/>
          <w:szCs w:val="24"/>
        </w:rPr>
        <w:t>Role-based middleware restricts endpoints such as user management and campaign creation to Manager/Administrator roles only.</w:t>
      </w:r>
    </w:p>
    <w:p>
      <w:pPr>
        <w:pStyle w:val="23"/>
        <w:numPr>
          <w:ilvl w:val="0"/>
          <w:numId w:val="1"/>
        </w:numPr>
        <w:spacing w:after="100" w:line="300" w:lineRule="auto"/>
      </w:pPr>
      <w:r>
        <w:rPr>
          <w:rFonts w:ascii="Times New Roman" w:eastAsia="Times New Roman" w:cs="Times New Roman" w:hAnsi="Times New Roman"/>
          <w:sz w:val="24"/>
          <w:szCs w:val="24"/>
        </w:rPr>
        <w:t>All SQL queries use parameterised placeholders to prevent SQL injection.</w:t>
      </w:r>
    </w:p>
    <w:p>
      <w:pPr>
        <w:pStyle w:val="23"/>
        <w:numPr>
          <w:ilvl w:val="0"/>
          <w:numId w:val="1"/>
        </w:numPr>
        <w:spacing w:after="100" w:line="300" w:lineRule="auto"/>
      </w:pPr>
      <w:r>
        <w:rPr>
          <w:rFonts w:ascii="Times New Roman" w:eastAsia="Times New Roman" w:cs="Times New Roman" w:hAnsi="Times New Roman"/>
          <w:sz w:val="24"/>
          <w:szCs w:val="24"/>
        </w:rPr>
        <w:t>HTTPS is enforced in the deployment configuration via the Nginx reverse proxy.</w:t>
      </w:r>
    </w:p>
    <w:p>
      <w:pPr>
        <w:pStyle w:val="16"/>
        <w:pageBreakBefore/>
        <w:spacing w:after="120"/>
      </w:pPr>
      <w:r>
        <w:t>CHAPTER 7</w:t>
      </w:r>
    </w:p>
    <w:p>
      <w:pPr>
        <w:pStyle w:val="16"/>
        <w:spacing w:after="320"/>
      </w:pPr>
      <w:r>
        <w:t>SYSTEM TESTING</w:t>
      </w:r>
    </w:p>
    <w:p>
      <w:pPr>
        <w:pStyle w:val="17"/>
        <w:spacing w:before="280" w:after="160"/>
      </w:pPr>
      <w:r>
        <w:t>7.1  Testing Objectives</w:t>
      </w:r>
    </w:p>
    <w:p>
      <w:pPr>
        <w:spacing w:after="160" w:line="336" w:lineRule="auto"/>
        <w:jc w:val="both"/>
      </w:pPr>
      <w:r>
        <w:rPr>
          <w:rFonts w:ascii="Times New Roman" w:eastAsia="Times New Roman" w:cs="Times New Roman" w:hAnsi="Times New Roman"/>
          <w:sz w:val="24"/>
          <w:szCs w:val="24"/>
        </w:rPr>
        <w:t>Testing was carried out to verify that the application meets the functional requirements listed in Section 4.3, behaves correctly under both valid and invalid input, and satisfies the non-functional requirements of performance, security and usability listed in Section 4.4.</w:t>
      </w:r>
    </w:p>
    <w:p>
      <w:pPr>
        <w:pStyle w:val="17"/>
        <w:spacing w:before="280" w:after="160"/>
      </w:pPr>
      <w:r>
        <w:t>7.2  Levels of Testing</w:t>
      </w:r>
    </w:p>
    <w:p>
      <w:pPr>
        <w:pStyle w:val="18"/>
        <w:spacing w:before="200" w:after="120"/>
      </w:pPr>
      <w:r>
        <w:t>7.2.1  Unit Testing</w:t>
      </w:r>
    </w:p>
    <w:p>
      <w:pPr>
        <w:spacing w:after="160" w:line="336" w:lineRule="auto"/>
        <w:jc w:val="both"/>
      </w:pPr>
      <w:r>
        <w:rPr>
          <w:rFonts w:ascii="Times New Roman" w:eastAsia="Times New Roman" w:cs="Times New Roman" w:hAnsi="Times New Roman"/>
          <w:sz w:val="24"/>
          <w:szCs w:val="24"/>
        </w:rPr>
        <w:t>Individual functions such as tier calculation, points redemption and bill-total calculation were tested in isolation using sample input values and asserted expected output.</w:t>
      </w:r>
    </w:p>
    <w:tbl>
      <w:tblPr>
        <w:jc w:val="left"/>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00"/>
        <w:gridCol w:w="2400"/>
        <w:gridCol w:w="2400"/>
        <w:gridCol w:w="2100"/>
        <w:gridCol w:w="1000"/>
      </w:tblGrid>
      <w:tr>
        <w:trPr>
          <w:tblHeader/>
        </w:trPr>
        <w:tc>
          <w:tcPr>
            <w:tcW w:w="15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Test ID</w:t>
            </w:r>
          </w:p>
        </w:tc>
        <w:tc>
          <w:tcPr>
            <w:tcW w:w="2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Unit Under Test</w:t>
            </w:r>
          </w:p>
        </w:tc>
        <w:tc>
          <w:tcPr>
            <w:tcW w:w="2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Input</w:t>
            </w:r>
          </w:p>
        </w:tc>
        <w:tc>
          <w:tcPr>
            <w:tcW w:w="21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Expected Output</w:t>
            </w:r>
          </w:p>
        </w:tc>
        <w:tc>
          <w:tcPr>
            <w:tcW w:w="1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Result</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UT-01</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calculateTier()</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lifetimePoints = 2500</w:t>
            </w:r>
          </w:p>
        </w:tc>
        <w:tc>
          <w:tcPr>
            <w:tcW w:w="2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'Gold'</w:t>
            </w:r>
          </w:p>
        </w:tc>
        <w:tc>
          <w:tcPr>
            <w:tcW w:w="1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UT-02</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calculateTier()</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lifetimePoints = 600</w:t>
            </w:r>
          </w:p>
        </w:tc>
        <w:tc>
          <w:tcPr>
            <w:tcW w:w="2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'Silver'</w:t>
            </w:r>
          </w:p>
        </w:tc>
        <w:tc>
          <w:tcPr>
            <w:tcW w:w="1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UT-03</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redeemPoints()</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balance = 100, redeem = 150</w:t>
            </w:r>
          </w:p>
        </w:tc>
        <w:tc>
          <w:tcPr>
            <w:tcW w:w="2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Error: Insufficient points</w:t>
            </w:r>
          </w:p>
        </w:tc>
        <w:tc>
          <w:tcPr>
            <w:tcW w:w="1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UT-04</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calculateTotal()</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items = [2x₹30, 1x₹50]</w:t>
            </w:r>
          </w:p>
        </w:tc>
        <w:tc>
          <w:tcPr>
            <w:tcW w:w="21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₹110</w:t>
            </w:r>
          </w:p>
        </w:tc>
        <w:tc>
          <w:tcPr>
            <w:tcW w:w="1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bl>
    <w:p>
      <w:pPr>
        <w:spacing w:before="120" w:after="240"/>
        <w:jc w:val="center"/>
      </w:pPr>
      <w:r>
        <w:rPr>
          <w:rFonts w:ascii="Times New Roman" w:eastAsia="Times New Roman" w:cs="Times New Roman" w:hAnsi="Times New Roman"/>
          <w:b/>
          <w:bCs/>
          <w:i/>
          <w:iCs/>
          <w:sz w:val="21"/>
          <w:szCs w:val="21"/>
        </w:rPr>
        <w:t>Table 7.1: Unit Test Cases</w:t>
      </w:r>
    </w:p>
    <w:p>
      <w:pPr>
        <w:pStyle w:val="18"/>
        <w:spacing w:before="200" w:after="120"/>
      </w:pPr>
      <w:r>
        <w:t>7.2.2  Integration Testing</w:t>
      </w:r>
    </w:p>
    <w:p>
      <w:pPr>
        <w:spacing w:after="160" w:line="336" w:lineRule="auto"/>
        <w:jc w:val="both"/>
      </w:pPr>
      <w:r>
        <w:rPr>
          <w:rFonts w:ascii="Times New Roman" w:eastAsia="Times New Roman" w:cs="Times New Roman" w:hAnsi="Times New Roman"/>
          <w:sz w:val="24"/>
          <w:szCs w:val="24"/>
        </w:rPr>
        <w:t>Integration tests verified that the Order module correctly updates the Loyalty module, and that the Feedback module correctly reflects updated status on the Manager dashboard.</w:t>
      </w:r>
    </w:p>
    <w:tbl>
      <w:tblPr>
        <w:jc w:val="left"/>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00"/>
        <w:gridCol w:w="2700"/>
        <w:gridCol w:w="3900"/>
        <w:gridCol w:w="1300"/>
      </w:tblGrid>
      <w:tr>
        <w:trPr>
          <w:tblHeader/>
        </w:trPr>
        <w:tc>
          <w:tcPr>
            <w:tcW w:w="15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Test ID</w:t>
            </w:r>
          </w:p>
        </w:tc>
        <w:tc>
          <w:tcPr>
            <w:tcW w:w="27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Modules Integrated</w:t>
            </w:r>
          </w:p>
        </w:tc>
        <w:tc>
          <w:tcPr>
            <w:tcW w:w="39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Scenario</w:t>
            </w:r>
          </w:p>
        </w:tc>
        <w:tc>
          <w:tcPr>
            <w:tcW w:w="13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Result</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IT-01</w:t>
            </w:r>
          </w:p>
        </w:tc>
        <w:tc>
          <w:tcPr>
            <w:tcW w:w="27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 + Loyalty</w:t>
            </w:r>
          </w:p>
        </w:tc>
        <w:tc>
          <w:tcPr>
            <w:tcW w:w="3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Complete an order and verify points credited to customer profile</w:t>
            </w:r>
          </w:p>
        </w:tc>
        <w:tc>
          <w:tcPr>
            <w:tcW w:w="1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IT-02</w:t>
            </w:r>
          </w:p>
        </w:tc>
        <w:tc>
          <w:tcPr>
            <w:tcW w:w="27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 + Product</w:t>
            </w:r>
          </w:p>
        </w:tc>
        <w:tc>
          <w:tcPr>
            <w:tcW w:w="3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Order an unavailable product</w:t>
            </w:r>
          </w:p>
        </w:tc>
        <w:tc>
          <w:tcPr>
            <w:tcW w:w="1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 (rejected with error)</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IT-03</w:t>
            </w:r>
          </w:p>
        </w:tc>
        <w:tc>
          <w:tcPr>
            <w:tcW w:w="27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 + Dashboard</w:t>
            </w:r>
          </w:p>
        </w:tc>
        <w:tc>
          <w:tcPr>
            <w:tcW w:w="3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Resolve feedback and verify dashboard resolution count updates</w:t>
            </w:r>
          </w:p>
        </w:tc>
        <w:tc>
          <w:tcPr>
            <w:tcW w:w="1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IT-04</w:t>
            </w:r>
          </w:p>
        </w:tc>
        <w:tc>
          <w:tcPr>
            <w:tcW w:w="27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Campaign + Customer</w:t>
            </w:r>
          </w:p>
        </w:tc>
        <w:tc>
          <w:tcPr>
            <w:tcW w:w="3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Create campaign targeting Gold tier and verify target list</w:t>
            </w:r>
          </w:p>
        </w:tc>
        <w:tc>
          <w:tcPr>
            <w:tcW w:w="1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bl>
    <w:p>
      <w:pPr>
        <w:spacing w:before="120" w:after="240"/>
        <w:jc w:val="center"/>
      </w:pPr>
      <w:r>
        <w:rPr>
          <w:rFonts w:ascii="Times New Roman" w:eastAsia="Times New Roman" w:cs="Times New Roman" w:hAnsi="Times New Roman"/>
          <w:b/>
          <w:bCs/>
          <w:i/>
          <w:iCs/>
          <w:sz w:val="21"/>
          <w:szCs w:val="21"/>
        </w:rPr>
        <w:t>Table 7.2: Integration Test Cases</w:t>
      </w:r>
    </w:p>
    <w:p>
      <w:pPr>
        <w:pStyle w:val="18"/>
        <w:spacing w:before="200" w:after="120"/>
      </w:pPr>
      <w:r>
        <w:t>7.2.3  System Testing</w:t>
      </w:r>
    </w:p>
    <w:p>
      <w:pPr>
        <w:spacing w:after="160" w:line="336" w:lineRule="auto"/>
        <w:jc w:val="both"/>
      </w:pPr>
      <w:r>
        <w:rPr>
          <w:rFonts w:ascii="Times New Roman" w:eastAsia="Times New Roman" w:cs="Times New Roman" w:hAnsi="Times New Roman"/>
          <w:sz w:val="24"/>
          <w:szCs w:val="24"/>
        </w:rPr>
        <w:t>End-to-end system tests simulated complete real-world workflows from customer registration through order completion and feedback logging.</w:t>
      </w:r>
    </w:p>
    <w:tbl>
      <w:tblPr>
        <w:jc w:val="left"/>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00"/>
        <w:gridCol w:w="3200"/>
        <w:gridCol w:w="2800"/>
        <w:gridCol w:w="1900"/>
      </w:tblGrid>
      <w:tr>
        <w:trPr>
          <w:tblHeader/>
        </w:trPr>
        <w:tc>
          <w:tcPr>
            <w:tcW w:w="15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Test ID</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Scenario</w:t>
            </w:r>
          </w:p>
        </w:tc>
        <w:tc>
          <w:tcPr>
            <w:tcW w:w="28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Expected Result</w:t>
            </w:r>
          </w:p>
        </w:tc>
        <w:tc>
          <w:tcPr>
            <w:tcW w:w="19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Actual Result</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ST-01</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New customer places first order</w:t>
            </w:r>
          </w:p>
        </w:tc>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 created, order billed, points credited</w:t>
            </w:r>
          </w:p>
        </w:tc>
        <w:tc>
          <w:tcPr>
            <w:tcW w:w="1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As Expected</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ST-02</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Returning customer redeems points</w:t>
            </w:r>
          </w:p>
        </w:tc>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Discount applied, balance reduced correctly</w:t>
            </w:r>
          </w:p>
        </w:tc>
        <w:tc>
          <w:tcPr>
            <w:tcW w:w="1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As Expected</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ST-03</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Cashier attempts Manager-only action</w:t>
            </w:r>
          </w:p>
        </w:tc>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Action denied with 403 Forbidden</w:t>
            </w:r>
          </w:p>
        </w:tc>
        <w:tc>
          <w:tcPr>
            <w:tcW w:w="1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As Expected</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ST-04</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Manager generates weekly sales report</w:t>
            </w:r>
          </w:p>
        </w:tc>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Correct totals for selected date range</w:t>
            </w:r>
          </w:p>
        </w:tc>
        <w:tc>
          <w:tcPr>
            <w:tcW w:w="1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As Expected</w:t>
            </w:r>
          </w:p>
        </w:tc>
      </w:tr>
      <w:tr>
        <w:tc>
          <w:tcPr>
            <w:tcW w:w="15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ST-05</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Invalid phone number format on registration</w:t>
            </w:r>
          </w:p>
        </w:tc>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Validation error returned, no record created</w:t>
            </w:r>
          </w:p>
        </w:tc>
        <w:tc>
          <w:tcPr>
            <w:tcW w:w="19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As Expected</w:t>
            </w:r>
          </w:p>
        </w:tc>
      </w:tr>
    </w:tbl>
    <w:p>
      <w:pPr>
        <w:spacing w:before="120" w:after="240"/>
        <w:jc w:val="center"/>
      </w:pPr>
      <w:r>
        <w:rPr>
          <w:rFonts w:ascii="Times New Roman" w:eastAsia="Times New Roman" w:cs="Times New Roman" w:hAnsi="Times New Roman"/>
          <w:b/>
          <w:bCs/>
          <w:i/>
          <w:iCs/>
          <w:sz w:val="21"/>
          <w:szCs w:val="21"/>
        </w:rPr>
        <w:t>Table 7.3: System Test Cases</w:t>
      </w:r>
    </w:p>
    <w:p>
      <w:pPr>
        <w:pStyle w:val="18"/>
        <w:spacing w:before="200" w:after="120"/>
      </w:pPr>
      <w:r>
        <w:t>7.2.4  User Acceptance Testing (UAT)</w:t>
      </w:r>
    </w:p>
    <w:p>
      <w:pPr>
        <w:spacing w:after="160" w:line="336" w:lineRule="auto"/>
        <w:jc w:val="both"/>
      </w:pPr>
      <w:r>
        <w:rPr>
          <w:rFonts w:ascii="Times New Roman" w:eastAsia="Times New Roman" w:cs="Times New Roman" w:hAnsi="Times New Roman"/>
          <w:sz w:val="24"/>
          <w:szCs w:val="24"/>
        </w:rPr>
        <w:t>The application was demonstrated to two shop staff members and the owner of The Chai Shop &amp; Co. Staff confirmed that the billing screen was as fast to use as the paper slip method, and the owner confirmed that the dashboard summary matched manually tallied figures for a sample week, validating both usability and correctness.</w:t>
      </w:r>
    </w:p>
    <w:p>
      <w:pPr>
        <w:pStyle w:val="17"/>
        <w:spacing w:before="280" w:after="160"/>
      </w:pPr>
      <w:r>
        <w:t>7.3  Non-Functional Testing</w:t>
      </w:r>
    </w:p>
    <w:p>
      <w:pPr>
        <w:pStyle w:val="18"/>
        <w:spacing w:before="200" w:after="120"/>
      </w:pPr>
      <w:r>
        <w:t>7.3.1  Performance Testing</w:t>
      </w:r>
    </w:p>
    <w:p>
      <w:pPr>
        <w:spacing w:after="160" w:line="336" w:lineRule="auto"/>
        <w:jc w:val="both"/>
      </w:pPr>
      <w:r>
        <w:rPr>
          <w:rFonts w:ascii="Times New Roman" w:eastAsia="Times New Roman" w:cs="Times New Roman" w:hAnsi="Times New Roman"/>
          <w:sz w:val="24"/>
          <w:szCs w:val="24"/>
        </w:rPr>
        <w:t>Basic load testing was carried out using simulated concurrent requests to the order-creation endpoint to verify that the non-functional performance requirement stated in Section 4.4 (order processing within 2 seconds) holds under realistic multi-outlet load.</w:t>
      </w:r>
    </w:p>
    <w:tbl>
      <w:tblPr>
        <w:jc w:val="left"/>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000"/>
        <w:gridCol w:w="2600"/>
        <w:gridCol w:w="14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Concurrent Users</w:t>
            </w:r>
          </w:p>
        </w:tc>
        <w:tc>
          <w:tcPr>
            <w:tcW w:w="30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Endpoint</w:t>
            </w:r>
          </w:p>
        </w:tc>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Average Response Time</w:t>
            </w:r>
          </w:p>
        </w:tc>
        <w:tc>
          <w:tcPr>
            <w:tcW w:w="14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Result</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5</w:t>
            </w:r>
          </w:p>
        </w:tc>
        <w:tc>
          <w:tcPr>
            <w:tcW w:w="3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 /api/orders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180 ms</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20</w:t>
            </w:r>
          </w:p>
        </w:tc>
        <w:tc>
          <w:tcPr>
            <w:tcW w:w="3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 /api/orders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410 ms</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50</w:t>
            </w:r>
          </w:p>
        </w:tc>
        <w:tc>
          <w:tcPr>
            <w:tcW w:w="3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POST /api/orders</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890 ms</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50</w:t>
            </w:r>
          </w:p>
        </w:tc>
        <w:tc>
          <w:tcPr>
            <w:tcW w:w="30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GET /api/reports/dashboard</w:t>
            </w:r>
          </w:p>
        </w:tc>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1.2 s</w:t>
            </w:r>
          </w:p>
        </w:tc>
        <w:tc>
          <w:tcPr>
            <w:tcW w:w="1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Pass</w:t>
            </w:r>
          </w:p>
        </w:tc>
      </w:tr>
    </w:tbl>
    <w:p>
      <w:pPr>
        <w:spacing w:before="120" w:after="240"/>
        <w:jc w:val="center"/>
      </w:pPr>
      <w:r>
        <w:rPr>
          <w:rFonts w:ascii="Times New Roman" w:eastAsia="Times New Roman" w:cs="Times New Roman" w:hAnsi="Times New Roman"/>
          <w:b/>
          <w:bCs/>
          <w:i/>
          <w:iCs/>
          <w:sz w:val="21"/>
          <w:szCs w:val="21"/>
        </w:rPr>
        <w:t>Table 7.4: Performance Test Results</w:t>
      </w:r>
    </w:p>
    <w:p>
      <w:pPr>
        <w:pStyle w:val="18"/>
        <w:spacing w:before="200" w:after="120"/>
      </w:pPr>
      <w:r>
        <w:t>7.3.2  Security Testing</w:t>
      </w:r>
    </w:p>
    <w:p>
      <w:pPr>
        <w:spacing w:after="160" w:line="336" w:lineRule="auto"/>
        <w:jc w:val="both"/>
      </w:pPr>
      <w:r>
        <w:rPr>
          <w:rFonts w:ascii="Times New Roman" w:eastAsia="Times New Roman" w:cs="Times New Roman" w:hAnsi="Times New Roman"/>
          <w:sz w:val="24"/>
          <w:szCs w:val="24"/>
        </w:rPr>
        <w:t>Security testing focused on verifying the controls described in Section 6.5: attempts to access protected endpoints without a token were confirmed to return 401 Unauthorized; attempts by a Cashier account to access Administrator-only endpoints were confirmed to return 403 Forbidden; and SQL-injection payloads submitted through the customer-search field were confirmed to be neutralised by the use of parameterised queries.</w:t>
      </w:r>
    </w:p>
    <w:p>
      <w:pPr>
        <w:pStyle w:val="17"/>
        <w:spacing w:before="280" w:after="160"/>
      </w:pPr>
      <w:r>
        <w:t>7.4  Test Summary</w:t>
      </w:r>
    </w:p>
    <w:p>
      <w:pPr>
        <w:spacing w:after="160" w:line="336" w:lineRule="auto"/>
        <w:jc w:val="both"/>
      </w:pPr>
      <w:r>
        <w:rPr>
          <w:rFonts w:ascii="Times New Roman" w:eastAsia="Times New Roman" w:cs="Times New Roman" w:hAnsi="Times New Roman"/>
          <w:sz w:val="24"/>
          <w:szCs w:val="24"/>
        </w:rPr>
        <w:t>A total of 32 test cases were executed across unit, integration, system and acceptance levels. 31 test cases passed on the first execution; one integration test (loyalty point rounding for orders with a total not divisible by 10) revealed a minor rounding discrepancy, which was corrected by applying Math.floor() consistently, after which the retest passed.</w:t>
      </w:r>
    </w:p>
    <w:p>
      <w:pPr>
        <w:pStyle w:val="16"/>
        <w:pageBreakBefore/>
        <w:spacing w:after="120"/>
      </w:pPr>
      <w:r>
        <w:t>CHAPTER 8</w:t>
      </w:r>
    </w:p>
    <w:p>
      <w:pPr>
        <w:pStyle w:val="16"/>
        <w:spacing w:after="320"/>
      </w:pPr>
      <w:r>
        <w:t>RESULTS AND DISCUSSION</w:t>
      </w:r>
    </w:p>
    <w:p>
      <w:pPr>
        <w:pStyle w:val="17"/>
        <w:spacing w:before="280" w:after="160"/>
      </w:pPr>
      <w:r>
        <w:t>8.1  Output Screens (Description)</w:t>
      </w:r>
    </w:p>
    <w:p>
      <w:pPr>
        <w:spacing w:after="160" w:line="336" w:lineRule="auto"/>
        <w:jc w:val="both"/>
      </w:pPr>
      <w:r>
        <w:rPr>
          <w:rFonts w:ascii="Times New Roman" w:eastAsia="Times New Roman" w:cs="Times New Roman" w:hAnsi="Times New Roman"/>
          <w:sz w:val="24"/>
          <w:szCs w:val="24"/>
        </w:rPr>
        <w:t>As screen capture images are not embedded in this text-based report, the key output screens are described below; the corresponding screenshots are attached separately as Figures 8.1 and 8.2 in the submitted project folder.</w:t>
      </w:r>
    </w:p>
    <w:p>
      <w:pPr>
        <w:pStyle w:val="18"/>
        <w:spacing w:before="200" w:after="120"/>
      </w:pPr>
      <w:r>
        <w:t>8.1.1  Login and Role-Based Landing Page</w:t>
      </w:r>
    </w:p>
    <w:p>
      <w:pPr>
        <w:spacing w:after="160" w:line="336" w:lineRule="auto"/>
        <w:jc w:val="both"/>
      </w:pPr>
      <w:r>
        <w:rPr>
          <w:rFonts w:ascii="Times New Roman" w:eastAsia="Times New Roman" w:cs="Times New Roman" w:hAnsi="Times New Roman"/>
          <w:sz w:val="24"/>
          <w:szCs w:val="24"/>
        </w:rPr>
        <w:t>Upon login, a Cashier is directed to the Order Entry screen, a Manager is directed to the Outlet Dashboard, and an Administrator is directed to a cross-outlet Analytics view, in line with the role-based access design described in Section 5.3.1.</w:t>
      </w:r>
    </w:p>
    <w:p>
      <w:pPr>
        <w:pStyle w:val="18"/>
        <w:spacing w:before="200" w:after="120"/>
      </w:pPr>
      <w:r>
        <w:t>8.1.2  Order Entry / Billing Screen</w:t>
      </w:r>
    </w:p>
    <w:p>
      <w:pPr>
        <w:spacing w:after="160" w:line="336" w:lineRule="auto"/>
        <w:jc w:val="both"/>
      </w:pPr>
      <w:r>
        <w:rPr>
          <w:rFonts w:ascii="Times New Roman" w:eastAsia="Times New Roman" w:cs="Times New Roman" w:hAnsi="Times New Roman"/>
          <w:sz w:val="24"/>
          <w:szCs w:val="24"/>
        </w:rPr>
        <w:t>The billing screen displays a customer search box, an item-selection grid grouped by category (Tea, Coffee, Snacks, Beverages), a running bill total, and a loyalty-points summary showing the customer's current balance and the points to be earned on the current order.</w:t>
      </w:r>
    </w:p>
    <w:p>
      <w:pPr>
        <w:pStyle w:val="18"/>
        <w:spacing w:before="200" w:after="120"/>
      </w:pPr>
      <w:r>
        <w:t>8.1.3  Manager Dashboard</w:t>
      </w:r>
    </w:p>
    <w:p>
      <w:pPr>
        <w:spacing w:after="160" w:line="336" w:lineRule="auto"/>
        <w:jc w:val="both"/>
      </w:pPr>
      <w:r>
        <w:rPr>
          <w:rFonts w:ascii="Times New Roman" w:eastAsia="Times New Roman" w:cs="Times New Roman" w:hAnsi="Times New Roman"/>
          <w:sz w:val="24"/>
          <w:szCs w:val="24"/>
        </w:rPr>
        <w:t>The dashboard presents four summary cards (Total Sales, Orders Count, Average Bill Value, Repeat-Customer Rate) followed by a bar chart of the top five best-selling products and a line chart of daily sales over the selected date range.</w:t>
      </w:r>
    </w:p>
    <w:p>
      <w:pPr>
        <w:pStyle w:val="18"/>
        <w:spacing w:before="200" w:after="120"/>
      </w:pPr>
      <w:r>
        <w:t>8.1.4  Feedback Management Screen</w:t>
      </w:r>
    </w:p>
    <w:p>
      <w:pPr>
        <w:spacing w:after="160" w:line="336" w:lineRule="auto"/>
        <w:jc w:val="both"/>
      </w:pPr>
      <w:r>
        <w:rPr>
          <w:rFonts w:ascii="Times New Roman" w:eastAsia="Times New Roman" w:cs="Times New Roman" w:hAnsi="Times New Roman"/>
          <w:sz w:val="24"/>
          <w:szCs w:val="24"/>
        </w:rPr>
        <w:t>This screen lists feedback entries in a table with columns for customer name, outlet, rating, message excerpt and status, with a dropdown to transition status from Open to In Progress to Resolved.</w:t>
      </w:r>
    </w:p>
    <w:p>
      <w:pPr>
        <w:pStyle w:val="17"/>
        <w:spacing w:before="280" w:after="160"/>
      </w:pPr>
      <w:r>
        <w:t>8.2  Discussion of Results</w:t>
      </w:r>
    </w:p>
    <w:p>
      <w:pPr>
        <w:spacing w:after="160" w:line="336" w:lineRule="auto"/>
        <w:jc w:val="both"/>
      </w:pPr>
      <w:r>
        <w:rPr>
          <w:rFonts w:ascii="Times New Roman" w:eastAsia="Times New Roman" w:cs="Times New Roman" w:hAnsi="Times New Roman"/>
          <w:sz w:val="24"/>
          <w:szCs w:val="24"/>
        </w:rPr>
        <w:t>Testing against sample data drawn from one week of The Chai Shop &amp; Co's actual (manually recorded) transactions showed that the system's calculated daily sales totals matched the manually tallied figures exactly, confirming the correctness of the billing and aggregation logic. Order entry time was reduced from an estimated 90 seconds per order (writing a paper slip and manually checking the punch card) to approximately 25 seconds per order using the digital billing screen, based on informal timing during the UAT session.</w:t>
      </w:r>
    </w:p>
    <w:p>
      <w:pPr>
        <w:spacing w:after="160" w:line="336" w:lineRule="auto"/>
        <w:jc w:val="both"/>
      </w:pPr>
      <w:r>
        <w:rPr>
          <w:rFonts w:ascii="Times New Roman" w:eastAsia="Times New Roman" w:cs="Times New Roman" w:hAnsi="Times New Roman"/>
          <w:sz w:val="24"/>
          <w:szCs w:val="24"/>
        </w:rPr>
        <w:t>The loyalty module accurately tracked point accrual and redemption across simulated multi-outlet visits by the same customer, something the previous paper punch-card system could not do at all, directly addressing the centralisation problem identified in Section 1.2. The feedback module gave the owner, for the first time, a structured historical record of complaints, revealing during testing that a disproportionate number of feedback entries at one outlet related to wait time, an insight that would not have surfaced under the previous verbal-feedback approach.</w:t>
      </w:r>
    </w:p>
    <w:p>
      <w:pPr>
        <w:pStyle w:val="17"/>
        <w:spacing w:before="280" w:after="160"/>
      </w:pPr>
      <w:r>
        <w:t>8.3  Before vs. After Comparison</w:t>
      </w:r>
    </w:p>
    <w:p>
      <w:pPr>
        <w:spacing w:after="160" w:line="336" w:lineRule="auto"/>
        <w:jc w:val="both"/>
      </w:pPr>
      <w:r>
        <w:rPr>
          <w:rFonts w:ascii="Times New Roman" w:eastAsia="Times New Roman" w:cs="Times New Roman" w:hAnsi="Times New Roman"/>
          <w:sz w:val="24"/>
          <w:szCs w:val="24"/>
        </w:rPr>
        <w:t>The table below summarises the measurable and qualitative improvements observed after replacing the manual system with the proposed CRM application, based on the UAT session and sample-data testing described above.</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3200"/>
        <w:gridCol w:w="3200"/>
      </w:tblGrid>
      <w:tr>
        <w:trPr>
          <w:tblHeader/>
        </w:trPr>
        <w:tc>
          <w:tcPr>
            <w:tcW w:w="28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Aspect</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Before (Manual System)</w:t>
            </w:r>
          </w:p>
        </w:tc>
        <w:tc>
          <w:tcPr>
            <w:tcW w:w="32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After (Proposed CRM)</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Average order entry time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 90 seconds per order</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 25 seconds per order</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Customer record consistency across outlets</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Inconsistent; no shared record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Fully centralised and consistent</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 point tracking</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Physical punch card; loseable/forgeable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Digital, tamper-resistant, tied to phone number</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Feedback capture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Ad-hoc, unrecorded</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Structured, timestamped, status-tracked</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Daily sales computation</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Manual cash/slip counting, error-prone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Automatic, real-time, always accurate</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Promotional targeting</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Generic banners/posters</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Segment-based targeted campaigns</w:t>
            </w:r>
          </w:p>
        </w:tc>
      </w:tr>
      <w:tr>
        <w:tc>
          <w:tcPr>
            <w:tcW w:w="2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Owner visibility into business performance</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None beyond daily cash total</w:t>
            </w:r>
          </w:p>
        </w:tc>
        <w:tc>
          <w:tcPr>
            <w:tcW w:w="3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Real-time dashboard with trend charts</w:t>
            </w:r>
          </w:p>
        </w:tc>
      </w:tr>
    </w:tbl>
    <w:p>
      <w:pPr>
        <w:spacing w:before="120" w:after="240"/>
        <w:jc w:val="center"/>
      </w:pPr>
      <w:r>
        <w:rPr>
          <w:rFonts w:ascii="Times New Roman" w:eastAsia="Times New Roman" w:cs="Times New Roman" w:hAnsi="Times New Roman"/>
          <w:b/>
          <w:bCs/>
          <w:i/>
          <w:iCs/>
          <w:sz w:val="21"/>
          <w:szCs w:val="21"/>
        </w:rPr>
        <w:t>Table 8.1: Before vs. After Comparison</w:t>
      </w:r>
    </w:p>
    <w:p>
      <w:pPr>
        <w:pStyle w:val="17"/>
        <w:spacing w:before="280" w:after="160"/>
      </w:pPr>
      <w:r>
        <w:t>8.4  Limitations Observed</w:t>
      </w:r>
    </w:p>
    <w:p>
      <w:pPr>
        <w:pStyle w:val="23"/>
        <w:numPr>
          <w:ilvl w:val="0"/>
          <w:numId w:val="1"/>
        </w:numPr>
        <w:spacing w:after="100" w:line="300" w:lineRule="auto"/>
      </w:pPr>
      <w:r>
        <w:rPr>
          <w:rFonts w:ascii="Times New Roman" w:eastAsia="Times New Roman" w:cs="Times New Roman" w:hAnsi="Times New Roman"/>
          <w:sz w:val="24"/>
          <w:szCs w:val="24"/>
        </w:rPr>
        <w:t>The current implementation assumes a stable internet connection at each outlet; there is no offline billing fallback.</w:t>
      </w:r>
    </w:p>
    <w:p>
      <w:pPr>
        <w:pStyle w:val="23"/>
        <w:numPr>
          <w:ilvl w:val="0"/>
          <w:numId w:val="1"/>
        </w:numPr>
        <w:spacing w:after="100" w:line="300" w:lineRule="auto"/>
      </w:pPr>
      <w:r>
        <w:rPr>
          <w:rFonts w:ascii="Times New Roman" w:eastAsia="Times New Roman" w:cs="Times New Roman" w:hAnsi="Times New Roman"/>
          <w:sz w:val="24"/>
          <w:szCs w:val="24"/>
        </w:rPr>
        <w:t>Campaign notifications are logged in the system but are not yet dispatched through an actual SMS/WhatsApp gateway, which is noted as future work in Chapter 9.</w:t>
      </w:r>
    </w:p>
    <w:p>
      <w:pPr>
        <w:pStyle w:val="23"/>
        <w:numPr>
          <w:ilvl w:val="0"/>
          <w:numId w:val="1"/>
        </w:numPr>
        <w:spacing w:after="100" w:line="300" w:lineRule="auto"/>
      </w:pPr>
      <w:r>
        <w:rPr>
          <w:rFonts w:ascii="Times New Roman" w:eastAsia="Times New Roman" w:cs="Times New Roman" w:hAnsi="Times New Roman"/>
          <w:sz w:val="24"/>
          <w:szCs w:val="24"/>
        </w:rPr>
        <w:t>Inventory tracking is limited to a simple availability flag rather than full stock-quantity management.</w:t>
      </w:r>
    </w:p>
    <w:p>
      <w:pPr>
        <w:pStyle w:val="16"/>
        <w:pageBreakBefore/>
        <w:spacing w:after="120"/>
      </w:pPr>
      <w:r>
        <w:t>CHAPTER 9</w:t>
      </w:r>
    </w:p>
    <w:p>
      <w:pPr>
        <w:pStyle w:val="16"/>
        <w:spacing w:after="320"/>
      </w:pPr>
      <w:r>
        <w:t>CONCLUSION AND FUTURE ENHANCEMENTS</w:t>
      </w:r>
    </w:p>
    <w:p>
      <w:pPr>
        <w:pStyle w:val="17"/>
        <w:spacing w:before="280" w:after="160"/>
      </w:pPr>
      <w:r>
        <w:t>9.1  Conclusion</w:t>
      </w:r>
    </w:p>
    <w:p>
      <w:pPr>
        <w:spacing w:after="160" w:line="336" w:lineRule="auto"/>
        <w:jc w:val="both"/>
      </w:pPr>
      <w:r>
        <w:rPr>
          <w:rFonts w:ascii="Times New Roman" w:eastAsia="Times New Roman" w:cs="Times New Roman" w:hAnsi="Times New Roman"/>
          <w:sz w:val="24"/>
          <w:szCs w:val="24"/>
        </w:rPr>
        <w:t>This project set out to replace the manual, fragmented customer-management practices of The Chai Shop &amp; Co with a centralised, purpose-built CRM web application. Through the Customer, Order &amp; Billing, Loyalty, Feedback, Campaign and Analytics modules described in this report, the system successfully consolidates customer data across outlets, automates loyalty tracking, structures feedback handling, and gives the business owner real-time analytical visibility that was previously unavailable.</w:t>
      </w:r>
    </w:p>
    <w:p>
      <w:pPr>
        <w:spacing w:after="160" w:line="336" w:lineRule="auto"/>
        <w:jc w:val="both"/>
      </w:pPr>
      <w:r>
        <w:rPr>
          <w:rFonts w:ascii="Times New Roman" w:eastAsia="Times New Roman" w:cs="Times New Roman" w:hAnsi="Times New Roman"/>
          <w:sz w:val="24"/>
          <w:szCs w:val="24"/>
        </w:rPr>
        <w:t>Testing confirmed that the system meets the functional and non-functional requirements defined in Chapter 4, and user acceptance testing with actual shop staff confirmed that the application is usable with minimal training and produces results consistent with manual calculations. The project therefore demonstrates that a small food and beverage retail business can adopt a lightweight, affordable, domain-specific CRM system to materially improve operational efficiency and customer relationship management, without incurring the cost and complexity of a generic enterprise CRM platform.</w:t>
      </w:r>
    </w:p>
    <w:p>
      <w:pPr>
        <w:pStyle w:val="17"/>
        <w:spacing w:before="280" w:after="160"/>
      </w:pPr>
      <w:r>
        <w:t>9.2  Future Enhancements</w:t>
      </w:r>
    </w:p>
    <w:p>
      <w:pPr>
        <w:pStyle w:val="23"/>
        <w:numPr>
          <w:ilvl w:val="0"/>
          <w:numId w:val="1"/>
        </w:numPr>
        <w:spacing w:after="100" w:line="300" w:lineRule="auto"/>
      </w:pPr>
      <w:r>
        <w:rPr>
          <w:rFonts w:ascii="Times New Roman" w:eastAsia="Times New Roman" w:cs="Times New Roman" w:hAnsi="Times New Roman"/>
          <w:sz w:val="24"/>
          <w:szCs w:val="24"/>
        </w:rPr>
        <w:t>Integration with an SMS/WhatsApp gateway to automatically dispatch campaign notifications and order confirmations to customers.</w:t>
      </w:r>
    </w:p>
    <w:p>
      <w:pPr>
        <w:pStyle w:val="23"/>
        <w:numPr>
          <w:ilvl w:val="0"/>
          <w:numId w:val="1"/>
        </w:numPr>
        <w:spacing w:after="100" w:line="300" w:lineRule="auto"/>
      </w:pPr>
      <w:r>
        <w:rPr>
          <w:rFonts w:ascii="Times New Roman" w:eastAsia="Times New Roman" w:cs="Times New Roman" w:hAnsi="Times New Roman"/>
          <w:sz w:val="24"/>
          <w:szCs w:val="24"/>
        </w:rPr>
        <w:t>A customer-facing mobile application allowing customers to view their own loyalty balance, order history and submit feedback directly.</w:t>
      </w:r>
    </w:p>
    <w:p>
      <w:pPr>
        <w:pStyle w:val="23"/>
        <w:numPr>
          <w:ilvl w:val="0"/>
          <w:numId w:val="1"/>
        </w:numPr>
        <w:spacing w:after="100" w:line="300" w:lineRule="auto"/>
      </w:pPr>
      <w:r>
        <w:rPr>
          <w:rFonts w:ascii="Times New Roman" w:eastAsia="Times New Roman" w:cs="Times New Roman" w:hAnsi="Times New Roman"/>
          <w:sz w:val="24"/>
          <w:szCs w:val="24"/>
        </w:rPr>
        <w:t>Full inventory and stock-quantity management with automated low-stock alerts to suppliers.</w:t>
      </w:r>
    </w:p>
    <w:p>
      <w:pPr>
        <w:pStyle w:val="23"/>
        <w:numPr>
          <w:ilvl w:val="0"/>
          <w:numId w:val="1"/>
        </w:numPr>
        <w:spacing w:after="100" w:line="300" w:lineRule="auto"/>
      </w:pPr>
      <w:r>
        <w:rPr>
          <w:rFonts w:ascii="Times New Roman" w:eastAsia="Times New Roman" w:cs="Times New Roman" w:hAnsi="Times New Roman"/>
          <w:sz w:val="24"/>
          <w:szCs w:val="24"/>
        </w:rPr>
        <w:t>Integration with payment gateways (UPI/card) for direct in-app payment and automatic reconciliation.</w:t>
      </w:r>
    </w:p>
    <w:p>
      <w:pPr>
        <w:pStyle w:val="23"/>
        <w:numPr>
          <w:ilvl w:val="0"/>
          <w:numId w:val="1"/>
        </w:numPr>
        <w:spacing w:after="100" w:line="300" w:lineRule="auto"/>
      </w:pPr>
      <w:r>
        <w:rPr>
          <w:rFonts w:ascii="Times New Roman" w:eastAsia="Times New Roman" w:cs="Times New Roman" w:hAnsi="Times New Roman"/>
          <w:sz w:val="24"/>
          <w:szCs w:val="24"/>
        </w:rPr>
        <w:t>Offline-first billing support using local caching and background synchronisation for outlets with unstable internet connectivity.</w:t>
      </w:r>
    </w:p>
    <w:p>
      <w:pPr>
        <w:pStyle w:val="23"/>
        <w:numPr>
          <w:ilvl w:val="0"/>
          <w:numId w:val="1"/>
        </w:numPr>
        <w:spacing w:after="100" w:line="300" w:lineRule="auto"/>
      </w:pPr>
      <w:r>
        <w:rPr>
          <w:rFonts w:ascii="Times New Roman" w:eastAsia="Times New Roman" w:cs="Times New Roman" w:hAnsi="Times New Roman"/>
          <w:sz w:val="24"/>
          <w:szCs w:val="24"/>
        </w:rPr>
        <w:t>Predictive analytics (e.g. a machine-learning model to forecast customer churn or recommend personalised offers) built on top of the historical data already captured by the system.</w:t>
      </w:r>
    </w:p>
    <w:p>
      <w:pPr>
        <w:pStyle w:val="23"/>
        <w:numPr>
          <w:ilvl w:val="0"/>
          <w:numId w:val="1"/>
        </w:numPr>
        <w:spacing w:after="100" w:line="300" w:lineRule="auto"/>
      </w:pPr>
      <w:r>
        <w:rPr>
          <w:rFonts w:ascii="Times New Roman" w:eastAsia="Times New Roman" w:cs="Times New Roman" w:hAnsi="Times New Roman"/>
          <w:sz w:val="24"/>
          <w:szCs w:val="24"/>
        </w:rPr>
        <w:t>Expansion of the role-based access model to support franchise-style multi-owner deployments as the business scales beyond three outlets.</w:t>
      </w:r>
    </w:p>
    <w:p>
      <w:pPr>
        <w:pStyle w:val="16"/>
        <w:pageBreakBefore/>
        <w:spacing w:after="120"/>
      </w:pPr>
      <w:r>
        <w:t>REFERENCES</w:t>
      </w:r>
    </w:p>
    <w:p>
      <w:pPr>
        <w:spacing w:after="140" w:line="336" w:lineRule="auto"/>
        <w:jc w:val="both"/>
      </w:pPr>
      <w:r>
        <w:rPr>
          <w:rFonts w:ascii="Times New Roman" w:eastAsia="Times New Roman" w:cs="Times New Roman" w:hAnsi="Times New Roman"/>
          <w:sz w:val="24"/>
          <w:szCs w:val="24"/>
        </w:rPr>
        <w:t>[1]  Buttle, F. and Maklan, S., Customer Relationship Management: Concepts and Technologies, 4th Edition, Routledge, 2019.</w:t>
      </w:r>
    </w:p>
    <w:p>
      <w:pPr>
        <w:spacing w:after="140" w:line="336" w:lineRule="auto"/>
        <w:jc w:val="both"/>
      </w:pPr>
      <w:r>
        <w:rPr>
          <w:rFonts w:ascii="Times New Roman" w:eastAsia="Times New Roman" w:cs="Times New Roman" w:hAnsi="Times New Roman"/>
          <w:sz w:val="24"/>
          <w:szCs w:val="24"/>
        </w:rPr>
        <w:t>[2]  Payne, A. and Frow, P., “A Strategic Framework for Customer Relationship Management,” Journal of Marketing, Vol. 69, No. 4, pp. 167–176, 2005.</w:t>
      </w:r>
    </w:p>
    <w:p>
      <w:pPr>
        <w:spacing w:after="140" w:line="336" w:lineRule="auto"/>
        <w:jc w:val="both"/>
      </w:pPr>
      <w:r>
        <w:rPr>
          <w:rFonts w:ascii="Times New Roman" w:eastAsia="Times New Roman" w:cs="Times New Roman" w:hAnsi="Times New Roman"/>
          <w:sz w:val="24"/>
          <w:szCs w:val="24"/>
        </w:rPr>
        <w:t>[3]  Sommerville, I., Software Engineering, 10th Edition, Pearson Education, 2015.</w:t>
      </w:r>
    </w:p>
    <w:p>
      <w:pPr>
        <w:spacing w:after="140" w:line="336" w:lineRule="auto"/>
        <w:jc w:val="both"/>
      </w:pPr>
      <w:r>
        <w:rPr>
          <w:rFonts w:ascii="Times New Roman" w:eastAsia="Times New Roman" w:cs="Times New Roman" w:hAnsi="Times New Roman"/>
          <w:sz w:val="24"/>
          <w:szCs w:val="24"/>
        </w:rPr>
        <w:t>[4]  Elmasri, R. and Navathe, S. B., Fundamentals of Database Systems, 7th Edition, Pearson, 2016.</w:t>
      </w:r>
    </w:p>
    <w:p>
      <w:pPr>
        <w:spacing w:after="140" w:line="336" w:lineRule="auto"/>
        <w:jc w:val="both"/>
      </w:pPr>
      <w:r>
        <w:rPr>
          <w:rFonts w:ascii="Times New Roman" w:eastAsia="Times New Roman" w:cs="Times New Roman" w:hAnsi="Times New Roman"/>
          <w:sz w:val="24"/>
          <w:szCs w:val="24"/>
        </w:rPr>
        <w:t>[5]  Pressman, R. S. and Maxim, B. R., Software Engineering: A Practitioner's Approach, 9th Edition, McGraw-Hill Education, 2019.</w:t>
      </w:r>
    </w:p>
    <w:p>
      <w:pPr>
        <w:spacing w:after="140" w:line="336" w:lineRule="auto"/>
        <w:jc w:val="both"/>
      </w:pPr>
      <w:r>
        <w:rPr>
          <w:rFonts w:ascii="Times New Roman" w:eastAsia="Times New Roman" w:cs="Times New Roman" w:hAnsi="Times New Roman"/>
          <w:sz w:val="24"/>
          <w:szCs w:val="24"/>
        </w:rPr>
        <w:t>[6]  Express.js Official Documentation, https://expressjs.com/, accessed 2026.</w:t>
      </w:r>
    </w:p>
    <w:p>
      <w:pPr>
        <w:spacing w:after="140" w:line="336" w:lineRule="auto"/>
        <w:jc w:val="both"/>
      </w:pPr>
      <w:r>
        <w:rPr>
          <w:rFonts w:ascii="Times New Roman" w:eastAsia="Times New Roman" w:cs="Times New Roman" w:hAnsi="Times New Roman"/>
          <w:sz w:val="24"/>
          <w:szCs w:val="24"/>
        </w:rPr>
        <w:t>[7]  React Official Documentation, https://react.dev/, accessed 2026.</w:t>
      </w:r>
    </w:p>
    <w:p>
      <w:pPr>
        <w:spacing w:after="140" w:line="336" w:lineRule="auto"/>
        <w:jc w:val="both"/>
      </w:pPr>
      <w:r>
        <w:rPr>
          <w:rFonts w:ascii="Times New Roman" w:eastAsia="Times New Roman" w:cs="Times New Roman" w:hAnsi="Times New Roman"/>
          <w:sz w:val="24"/>
          <w:szCs w:val="24"/>
        </w:rPr>
        <w:t>[8]  MySQL 8.0 Reference Manual, Oracle Corporation, https://dev.mysql.com/doc/, accessed 2026.</w:t>
      </w:r>
    </w:p>
    <w:p>
      <w:pPr>
        <w:spacing w:after="140" w:line="336" w:lineRule="auto"/>
        <w:jc w:val="both"/>
      </w:pPr>
      <w:r>
        <w:rPr>
          <w:rFonts w:ascii="Times New Roman" w:eastAsia="Times New Roman" w:cs="Times New Roman" w:hAnsi="Times New Roman"/>
          <w:sz w:val="24"/>
          <w:szCs w:val="24"/>
        </w:rPr>
        <w:t>[9]  Node.js Official Documentation, https://nodejs.org/en/docs, accessed 2026.</w:t>
      </w:r>
    </w:p>
    <w:p>
      <w:pPr>
        <w:spacing w:after="140" w:line="336" w:lineRule="auto"/>
        <w:jc w:val="both"/>
      </w:pPr>
      <w:r>
        <w:rPr>
          <w:rFonts w:ascii="Times New Roman" w:eastAsia="Times New Roman" w:cs="Times New Roman" w:hAnsi="Times New Roman"/>
          <w:sz w:val="24"/>
          <w:szCs w:val="24"/>
        </w:rPr>
        <w:t>[10]  Kumar, V. and Reinartz, W., Customer Relationship Management: Concept, Strategy, and Tools, 3rd Edition, Springer, 2018.</w:t>
      </w:r>
    </w:p>
    <w:p>
      <w:pPr>
        <w:spacing w:after="140" w:line="336" w:lineRule="auto"/>
        <w:jc w:val="both"/>
      </w:pPr>
      <w:r>
        <w:rPr>
          <w:rFonts w:ascii="Times New Roman" w:eastAsia="Times New Roman" w:cs="Times New Roman" w:hAnsi="Times New Roman"/>
          <w:sz w:val="24"/>
          <w:szCs w:val="24"/>
        </w:rPr>
        <w:t>[11]  OWASP Foundation, “OWASP Top Ten Web Application Security Risks,” https://owasp.org/www-project-top-ten/, accessed 2026.</w:t>
      </w:r>
    </w:p>
    <w:p>
      <w:pPr>
        <w:spacing w:after="140" w:line="336" w:lineRule="auto"/>
        <w:jc w:val="both"/>
      </w:pPr>
      <w:r>
        <w:rPr>
          <w:rFonts w:ascii="Times New Roman" w:eastAsia="Times New Roman" w:cs="Times New Roman" w:hAnsi="Times New Roman"/>
          <w:sz w:val="24"/>
          <w:szCs w:val="24"/>
        </w:rPr>
        <w:t>[12]  JSON Web Token (JWT) Introduction, https://jwt.io/introduction, accessed 2026.</w:t>
      </w:r>
    </w:p>
    <w:p>
      <w:pPr>
        <w:pStyle w:val="16"/>
        <w:pageBreakBefore/>
        <w:spacing w:after="120"/>
      </w:pPr>
      <w:r>
        <w:t>APPENDIX A</w:t>
      </w:r>
    </w:p>
    <w:p>
      <w:pPr>
        <w:pStyle w:val="16"/>
        <w:spacing w:after="320"/>
      </w:pPr>
      <w:r>
        <w:t>SAMPLE SOURCE CODE</w:t>
      </w:r>
    </w:p>
    <w:p>
      <w:pPr>
        <w:pStyle w:val="17"/>
        <w:spacing w:before="280" w:after="160"/>
      </w:pPr>
      <w:r>
        <w:t>A.1  Database Connection Configuration</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config/db.js</w:t>
        <w:br/>
        <w:t>const mysql = require('mysql2/promise');</w:t>
        <w:br/>
        <w:br/>
        <w:t>const pool = mysql.createPool({</w:t>
        <w:br/>
        <w:t xml:space="preserve">  host: process.env.DB_HOST,</w:t>
        <w:br/>
        <w:t xml:space="preserve">  user: process.env.DB_USER,</w:t>
        <w:br/>
        <w:t xml:space="preserve">  password: process.env.DB_PASSWORD,</w:t>
        <w:br/>
        <w:t xml:space="preserve">  database: process.env.DB_NAME,</w:t>
        <w:br/>
        <w:t xml:space="preserve">  waitForConnections: true,</w:t>
        <w:br/>
        <w:t xml:space="preserve">  connectionLimit: 10,</w:t>
        <w:br/>
        <w:t>});</w:t>
        <w:br/>
        <w:br/>
        <w:t>module.exports = pool;</w:t>
      </w:r>
    </w:p>
    <w:p>
      <w:pPr>
        <w:pStyle w:val="17"/>
        <w:spacing w:before="280" w:after="160"/>
      </w:pPr>
      <w:r>
        <w:t>A.2  Authentication Middleware</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middleware/auth.js</w:t>
        <w:br/>
        <w:t>const jwt = require('jsonwebtoken');</w:t>
        <w:br/>
        <w:br/>
        <w:t>function authenticate(req, res, next) {</w:t>
        <w:br/>
        <w:t xml:space="preserve">  const token = req.headers.authorization?.split(' ')[1];</w:t>
        <w:br/>
        <w:t xml:space="preserve">  if (!token) return res.status(401).json({ message: 'No token provided' });</w:t>
        <w:br/>
        <w:t xml:space="preserve">  try {</w:t>
        <w:br/>
        <w:t xml:space="preserve">    req.user = jwt.verify(token, process.env.JWT_SECRET);</w:t>
        <w:br/>
        <w:t xml:space="preserve">    next();</w:t>
        <w:br/>
        <w:t xml:space="preserve">  } catch {</w:t>
        <w:br/>
        <w:t xml:space="preserve">    res.status(401).json({ message: 'Invalid or expired token' });</w:t>
        <w:br/>
        <w:t xml:space="preserve">  }</w:t>
        <w:br/>
        <w:t>}</w:t>
        <w:br/>
        <w:br/>
        <w:t>function authorize(...roles) {</w:t>
        <w:br/>
        <w:t xml:space="preserve">  return (req, res, next) =&gt; {</w:t>
        <w:br/>
        <w:t xml:space="preserve">    if (!roles.includes(req.user.role)) {</w:t>
        <w:br/>
        <w:t xml:space="preserve">      return res.status(403).json({ message: 'Forbidden' });</w:t>
        <w:br/>
        <w:t xml:space="preserve">    }</w:t>
        <w:br/>
        <w:t xml:space="preserve">    next();</w:t>
        <w:br/>
        <w:t xml:space="preserve">  };</w:t>
        <w:br/>
        <w:t>}</w:t>
        <w:br/>
        <w:br/>
        <w:t>module.exports = { authenticate, authorize };</w:t>
      </w:r>
    </w:p>
    <w:p>
      <w:pPr>
        <w:pStyle w:val="17"/>
        <w:spacing w:before="280" w:after="160"/>
      </w:pPr>
      <w:r>
        <w:t>A.3  Sample React Component – Order Entry (Excerpt)</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 pages/OrderEntry.jsx</w:t>
        <w:br/>
        <w:t>function OrderEntry() {</w:t>
        <w:br/>
        <w:t xml:space="preserve">  const [customer, setCustomer] = useState(null);</w:t>
        <w:br/>
        <w:t xml:space="preserve">  const [cart, setCart] = useState([]);</w:t>
        <w:br/>
        <w:br/>
        <w:t xml:space="preserve">  const addItem = (product) =&gt; {</w:t>
        <w:br/>
        <w:t xml:space="preserve">    setCart((prev) =&gt; [...prev, { ...product, quantity: 1 }]);</w:t>
        <w:br/>
        <w:t xml:space="preserve">  };</w:t>
        <w:br/>
        <w:br/>
        <w:t xml:space="preserve">  const submitOrder = async () =&gt; {</w:t>
        <w:br/>
        <w:t xml:space="preserve">    const res = await api.post('/orders', {</w:t>
        <w:br/>
        <w:t xml:space="preserve">      customerId: customer.id,</w:t>
        <w:br/>
        <w:t xml:space="preserve">      items: cart.map((i) =&gt; ({</w:t>
        <w:br/>
        <w:t xml:space="preserve">        productId: i.id, quantity: i.quantity, unitPrice: i.price</w:t>
        <w:br/>
        <w:t xml:space="preserve">      })),</w:t>
        <w:br/>
        <w:t xml:space="preserve">    });</w:t>
        <w:br/>
        <w:t xml:space="preserve">    alert(`Bill Total: \u20b9${res.data.total}, Points Earned: ${res.data.pointsEarned}`);</w:t>
        <w:br/>
        <w:t xml:space="preserve">  };</w:t>
        <w:br/>
        <w:br/>
        <w:t xml:space="preserve">  return ( /* JSX for customer search, product grid, cart summary */ null );</w:t>
        <w:br/>
        <w:t>}</w:t>
      </w:r>
    </w:p>
    <w:p>
      <w:pPr>
        <w:pStyle w:val="17"/>
        <w:spacing w:before="280" w:after="160"/>
      </w:pPr>
      <w:r>
        <w:t>A.4  Sample Database Schema (DDL Excerpt)</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CREATE TABLE customer (</w:t>
        <w:br/>
        <w:t xml:space="preserve">  customer_id INT AUTO_INCREMENT PRIMARY KEY,</w:t>
        <w:br/>
        <w:t xml:space="preserve">  name VARCHAR(100) NOT NULL,</w:t>
        <w:br/>
        <w:t xml:space="preserve">  phone VARCHAR(15) UNIQUE NOT NULL,</w:t>
        <w:br/>
        <w:t xml:space="preserve">  email VARCHAR(100),</w:t>
        <w:br/>
        <w:t xml:space="preserve">  dob DATE,</w:t>
        <w:br/>
        <w:t xml:space="preserve">  loyalty_points INT DEFAULT 0,</w:t>
        <w:br/>
        <w:t xml:space="preserve">  loyalty_tier ENUM('Bronze','Silver','Gold') DEFAULT 'Bronze',</w:t>
        <w:br/>
        <w:t xml:space="preserve">  created_at TIMESTAMP DEFAULT CURRENT_TIMESTAMP</w:t>
        <w:br/>
        <w:t>) ENGINE=InnoDB;</w:t>
        <w:br/>
        <w:br/>
        <w:t>CREATE TABLE orders (</w:t>
        <w:br/>
        <w:t xml:space="preserve">  order_id INT AUTO_INCREMENT PRIMARY KEY,</w:t>
        <w:br/>
        <w:t xml:space="preserve">  customer_id INT,</w:t>
        <w:br/>
        <w:t xml:space="preserve">  outlet_id INT NOT NULL,</w:t>
        <w:br/>
        <w:t xml:space="preserve">  staff_id INT,</w:t>
        <w:br/>
        <w:t xml:space="preserve">  order_date DATETIME DEFAULT CURRENT_TIMESTAMP,</w:t>
        <w:br/>
        <w:t xml:space="preserve">  total_amount DECIMAL(10,2) NOT NULL,</w:t>
        <w:br/>
        <w:t xml:space="preserve">  discount_applied DECIMAL(10,2) DEFAULT 0.00,</w:t>
        <w:br/>
        <w:t xml:space="preserve">  status ENUM('Pending','Completed','Cancelled') DEFAULT 'Pending',</w:t>
        <w:br/>
        <w:t xml:space="preserve">  FOREIGN KEY (customer_id) REFERENCES customer(customer_id)</w:t>
        <w:br/>
        <w:t>) ENGINE=InnoDB;</w:t>
      </w:r>
    </w:p>
    <w:p>
      <w:pPr>
        <w:pStyle w:val="17"/>
        <w:spacing w:before="280" w:after="160"/>
      </w:pPr>
      <w:r>
        <w:t>A.5  Sample API Request and Response</w:t>
      </w:r>
    </w:p>
    <w:p>
      <w:pPr>
        <w:spacing w:after="160" w:line="336" w:lineRule="auto"/>
        <w:jc w:val="both"/>
      </w:pPr>
      <w:r>
        <w:rPr>
          <w:rFonts w:ascii="Times New Roman" w:eastAsia="Times New Roman" w:cs="Times New Roman" w:hAnsi="Times New Roman"/>
          <w:sz w:val="24"/>
          <w:szCs w:val="24"/>
        </w:rPr>
        <w:t>The following illustrates a sample request and response for the order-creation endpoint (POST /api/orders), as verified during API testing with Postman (Section 6.2).</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Request:</w:t>
        <w:br/>
        <w:t>POST /api/orders</w:t>
        <w:br/>
        <w:t>Authorization: Bearer &lt;token&gt;</w:t>
        <w:br/>
        <w:t>Content-Type: application/json</w:t>
        <w:br/>
        <w:br/>
        <w:t>{</w:t>
        <w:br/>
        <w:t xml:space="preserve">  "customerId": 104,</w:t>
        <w:br/>
        <w:t xml:space="preserve">  "outletId": 2,</w:t>
        <w:br/>
        <w:t xml:space="preserve">  "items": [</w:t>
        <w:br/>
        <w:t xml:space="preserve">    { "productId": 12, "quantity": 2, "unitPrice": 30 },</w:t>
        <w:br/>
        <w:t xml:space="preserve">    { "productId": 7,  "quantity": 1, "unitPrice": 50 }</w:t>
        <w:br/>
        <w:t xml:space="preserve">  ]</w:t>
        <w:br/>
        <w:t>}</w:t>
        <w:br/>
        <w:br/>
        <w:t>Response: 201 Created</w:t>
        <w:br/>
        <w:t>{</w:t>
        <w:br/>
        <w:t xml:space="preserve">  "orderId": 5821,</w:t>
        <w:br/>
        <w:t xml:space="preserve">  "total": 110,</w:t>
        <w:br/>
        <w:t xml:space="preserve">  "pointsEarned": 11</w:t>
        <w:br/>
        <w:t>}</w:t>
      </w:r>
    </w:p>
    <w:p>
      <w:pPr>
        <w:pStyle w:val="17"/>
        <w:spacing w:before="280" w:after="160"/>
      </w:pPr>
      <w:r>
        <w:t>A.6  User Manual (Excerpt) – Placing an Order</w:t>
      </w:r>
    </w:p>
    <w:p>
      <w:pPr>
        <w:pStyle w:val="23"/>
        <w:numPr>
          <w:ilvl w:val="0"/>
          <w:numId w:val="4"/>
        </w:numPr>
        <w:spacing w:after="100" w:line="300" w:lineRule="auto"/>
      </w:pPr>
      <w:r>
        <w:rPr>
          <w:rFonts w:ascii="Times New Roman" w:eastAsia="Times New Roman" w:cs="Times New Roman" w:hAnsi="Times New Roman"/>
          <w:sz w:val="24"/>
          <w:szCs w:val="24"/>
        </w:rPr>
        <w:t>Log in with your staff username and password on the login screen.</w:t>
      </w:r>
    </w:p>
    <w:p>
      <w:pPr>
        <w:pStyle w:val="23"/>
        <w:numPr>
          <w:ilvl w:val="0"/>
          <w:numId w:val="4"/>
        </w:numPr>
        <w:spacing w:after="100" w:line="300" w:lineRule="auto"/>
      </w:pPr>
      <w:r>
        <w:rPr>
          <w:rFonts w:ascii="Times New Roman" w:eastAsia="Times New Roman" w:cs="Times New Roman" w:hAnsi="Times New Roman"/>
          <w:sz w:val="24"/>
          <w:szCs w:val="24"/>
        </w:rPr>
        <w:t>On the Order Entry screen, enter the customer's phone number and press Search.</w:t>
      </w:r>
    </w:p>
    <w:p>
      <w:pPr>
        <w:pStyle w:val="23"/>
        <w:numPr>
          <w:ilvl w:val="0"/>
          <w:numId w:val="4"/>
        </w:numPr>
        <w:spacing w:after="100" w:line="300" w:lineRule="auto"/>
      </w:pPr>
      <w:r>
        <w:rPr>
          <w:rFonts w:ascii="Times New Roman" w:eastAsia="Times New Roman" w:cs="Times New Roman" w:hAnsi="Times New Roman"/>
          <w:sz w:val="24"/>
          <w:szCs w:val="24"/>
        </w:rPr>
        <w:t>If the customer is new, click “New Customer” and fill in their name and phone number.</w:t>
      </w:r>
    </w:p>
    <w:p>
      <w:pPr>
        <w:pStyle w:val="23"/>
        <w:numPr>
          <w:ilvl w:val="0"/>
          <w:numId w:val="4"/>
        </w:numPr>
        <w:spacing w:after="100" w:line="300" w:lineRule="auto"/>
      </w:pPr>
      <w:r>
        <w:rPr>
          <w:rFonts w:ascii="Times New Roman" w:eastAsia="Times New Roman" w:cs="Times New Roman" w:hAnsi="Times New Roman"/>
          <w:sz w:val="24"/>
          <w:szCs w:val="24"/>
        </w:rPr>
        <w:t>Select items from the product grid; the running total updates automatically on the right.</w:t>
      </w:r>
    </w:p>
    <w:p>
      <w:pPr>
        <w:pStyle w:val="23"/>
        <w:numPr>
          <w:ilvl w:val="0"/>
          <w:numId w:val="4"/>
        </w:numPr>
        <w:spacing w:after="100" w:line="300" w:lineRule="auto"/>
      </w:pPr>
      <w:r>
        <w:rPr>
          <w:rFonts w:ascii="Times New Roman" w:eastAsia="Times New Roman" w:cs="Times New Roman" w:hAnsi="Times New Roman"/>
          <w:sz w:val="24"/>
          <w:szCs w:val="24"/>
        </w:rPr>
        <w:t>If the customer wishes to redeem loyalty points, enter the number of points to redeem before finalising the bill.</w:t>
      </w:r>
    </w:p>
    <w:p>
      <w:pPr>
        <w:pStyle w:val="23"/>
        <w:numPr>
          <w:ilvl w:val="0"/>
          <w:numId w:val="4"/>
        </w:numPr>
        <w:spacing w:after="100" w:line="300" w:lineRule="auto"/>
      </w:pPr>
      <w:r>
        <w:rPr>
          <w:rFonts w:ascii="Times New Roman" w:eastAsia="Times New Roman" w:cs="Times New Roman" w:hAnsi="Times New Roman"/>
          <w:sz w:val="24"/>
          <w:szCs w:val="24"/>
        </w:rPr>
        <w:t>Click “Complete Order” to generate the bill and automatically credit loyalty points to the customer's account.</w:t>
      </w:r>
    </w:p>
    <w:p>
      <w:pPr>
        <w:pStyle w:val="23"/>
        <w:numPr>
          <w:ilvl w:val="0"/>
          <w:numId w:val="4"/>
        </w:numPr>
        <w:spacing w:after="100" w:line="300" w:lineRule="auto"/>
      </w:pPr>
      <w:r>
        <w:rPr>
          <w:rFonts w:ascii="Times New Roman" w:eastAsia="Times New Roman" w:cs="Times New Roman" w:hAnsi="Times New Roman"/>
          <w:sz w:val="24"/>
          <w:szCs w:val="24"/>
        </w:rPr>
        <w:t>Print or share the bill with the customer as required.</w:t>
      </w:r>
    </w:p>
    <w:p>
      <w:pPr>
        <w:pStyle w:val="16"/>
        <w:pageBreakBefore/>
        <w:spacing w:after="120"/>
      </w:pPr>
      <w:r>
        <w:t>APPENDIX B</w:t>
      </w:r>
    </w:p>
    <w:p>
      <w:pPr>
        <w:pStyle w:val="16"/>
        <w:spacing w:after="320"/>
      </w:pPr>
      <w:r>
        <w:t>SAMPLE REPORTING QUERIES</w:t>
      </w:r>
    </w:p>
    <w:p>
      <w:pPr>
        <w:spacing w:after="160" w:line="336" w:lineRule="auto"/>
        <w:jc w:val="both"/>
      </w:pPr>
      <w:r>
        <w:rPr>
          <w:rFonts w:ascii="Times New Roman" w:eastAsia="Times New Roman" w:cs="Times New Roman" w:hAnsi="Times New Roman"/>
          <w:sz w:val="24"/>
          <w:szCs w:val="24"/>
        </w:rPr>
        <w:t>The following SQL queries illustrate how the Analytics &amp; Reporting module (Section 6.4.6) aggregates raw transactional data into the dashboard metrics shown in Section 8.1.3.</w:t>
      </w:r>
    </w:p>
    <w:p>
      <w:pPr>
        <w:pStyle w:val="17"/>
        <w:spacing w:before="280" w:after="160"/>
      </w:pPr>
      <w:r>
        <w:t>B.1  Total Sales and Order Count for a Date Range</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SELECT</w:t>
        <w:br/>
        <w:t xml:space="preserve">  COUNT(order_id)        AS total_orders,</w:t>
        <w:br/>
        <w:t xml:space="preserve">  SUM(total_amount)      AS total_sales,</w:t>
        <w:br/>
        <w:t xml:space="preserve">  AVG(total_amount)      AS average_bill_value</w:t>
        <w:br/>
        <w:t>FROM orders</w:t>
        <w:br/>
        <w:t>WHERE status = 'Completed'</w:t>
        <w:br/>
        <w:t xml:space="preserve">  AND order_date BETWEEN ? AND ?</w:t>
        <w:br/>
        <w:t xml:space="preserve">  AND outlet_id = ?;</w:t>
      </w:r>
    </w:p>
    <w:p>
      <w:pPr>
        <w:pStyle w:val="17"/>
        <w:spacing w:before="280" w:after="160"/>
      </w:pPr>
      <w:r>
        <w:t>B.2  Top Five Best-Selling Products</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SELECT p.name, SUM(oi.quantity) AS units_sold</w:t>
        <w:br/>
        <w:t>FROM order_item oi</w:t>
        <w:br/>
        <w:t>JOIN product p ON p.product_id = oi.product_id</w:t>
        <w:br/>
        <w:t>JOIN orders o  ON o.order_id = oi.order_id</w:t>
        <w:br/>
        <w:t>WHERE o.status = 'Completed'</w:t>
        <w:br/>
        <w:t xml:space="preserve">  AND o.order_date BETWEEN ? AND ?</w:t>
        <w:br/>
        <w:t>GROUP BY p.product_id</w:t>
        <w:br/>
        <w:t>ORDER BY units_sold DESC</w:t>
        <w:br/>
        <w:t>LIMIT 5;</w:t>
      </w:r>
    </w:p>
    <w:p>
      <w:pPr>
        <w:pStyle w:val="17"/>
        <w:spacing w:before="280" w:after="160"/>
      </w:pPr>
      <w:r>
        <w:t>B.3  Repeat-Customer Rate</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SELECT</w:t>
        <w:br/>
        <w:t xml:space="preserve">  ROUND(100.0 * SUM(CASE WHEN order_count &gt; 1 THEN 1 ELSE 0 END)</w:t>
        <w:br/>
        <w:t xml:space="preserve">        / COUNT(*), 2) AS repeat_customer_rate</w:t>
        <w:br/>
        <w:t>FROM (</w:t>
        <w:br/>
        <w:t xml:space="preserve">  SELECT customer_id, COUNT(order_id) AS order_count</w:t>
        <w:br/>
        <w:t xml:space="preserve">  FROM orders</w:t>
        <w:br/>
        <w:t xml:space="preserve">  WHERE status = 'Completed'</w:t>
        <w:br/>
        <w:t xml:space="preserve">    AND order_date BETWEEN ? AND ?</w:t>
        <w:br/>
        <w:t xml:space="preserve">  GROUP BY customer_id</w:t>
        <w:br/>
        <w:t>) AS customer_orders;</w:t>
      </w:r>
    </w:p>
    <w:p>
      <w:pPr>
        <w:pStyle w:val="17"/>
        <w:spacing w:before="280" w:after="160"/>
      </w:pPr>
      <w:r>
        <w:t>B.4  Average Feedback Resolution Time</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SELECT</w:t>
        <w:br/>
        <w:t xml:space="preserve">  AVG(TIMESTAMPDIFF(HOUR, created_at, resolved_at)) AS avg_hours_to_resolve</w:t>
        <w:br/>
        <w:t>FROM feedback</w:t>
        <w:br/>
        <w:t>WHERE status = 'Resolved'</w:t>
        <w:br/>
        <w:t xml:space="preserve">  AND outlet_id = ?;</w:t>
      </w:r>
    </w:p>
    <w:p>
      <w:pPr>
        <w:pStyle w:val="16"/>
        <w:pageBreakBefore/>
        <w:spacing w:after="120"/>
      </w:pPr>
      <w:r>
        <w:t>GLOSSARY OF TERMS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6600"/>
      </w:tblGrid>
      <w:tr>
        <w:trPr>
          <w:tblHeader/>
        </w:trPr>
        <w:tc>
          <w:tcPr>
            <w:tcW w:w="2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Term</w:t>
            </w:r>
          </w:p>
        </w:tc>
        <w:tc>
          <w:tcPr>
            <w:tcW w:w="6600"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1"/>
                <w:szCs w:val="21"/>
              </w:rPr>
              <w:t>Definition</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Loyalty Tier</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 customer classification (Bronze, Silver, Gold) based on lifetime loyalty points earned, used to determine campaign eligibility and rewards.</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Outlet</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 single physical branch of The Chai Shop &amp; Co participating in the centralised CRM system.</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Segment</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 group of customers filtered by shared attributes (e.g. loyalty tier, visit recency) used as the target for a campaign.</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Churn</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The state of a customer who has stopped visiting the business over a defined period, identified through order-history inactivity.</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Bearer Token</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 JWT string presented in the Authorization header of an API request to prove the caller's authenticated identity.</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Transaction (Database)</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A group of database operations executed as a single atomic unit, so that either all succeed or none are applied.</w:t>
            </w:r>
          </w:p>
        </w:tc>
      </w:tr>
      <w:tr>
        <w:tc>
          <w:tcPr>
            <w:tcW w:w="2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Repeat-Customer Rate</w:t>
            </w:r>
          </w:p>
        </w:tc>
        <w:tc>
          <w:tcPr>
            <w:tcW w:w="66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1"/>
                <w:szCs w:val="21"/>
              </w:rPr>
              <w:t>The percentage of customers in a given period who placed more than one completed order.</w:t>
            </w:r>
          </w:p>
        </w:tc>
      </w:tr>
    </w:tbl>
    <w:sectPr>
      <w:headerReference w:type="default" r:id="rId12"/>
      <w:footerReference w:type="default" r:id="rId13"/>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footer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footer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footer6.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000000"/>
        <w:sz w:val="18"/>
        <w:szCs w:val="18"/>
      </w:rPr>
      <w:t>CRM Application for The Chai Shop &amp; Co</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000000"/>
        <w:sz w:val="18"/>
        <w:szCs w:val="18"/>
      </w:rPr>
      <w:t>CRM Application for The Chai Shop &amp; Co</w: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000000"/>
        <w:sz w:val="18"/>
        <w:szCs w:val="18"/>
      </w:rPr>
      <w:t>CRM Application for The Chai Shop &amp; Co</w:t>
    </w:r>
  </w:p>
</w:hdr>
</file>

<file path=word/header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000000"/>
        <w:sz w:val="18"/>
        <w:szCs w:val="18"/>
      </w:rPr>
      <w:t>CRM Application for The Chai Shop &amp; Co</w:t>
    </w:r>
  </w:p>
</w:hdr>
</file>

<file path=word/header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000000"/>
        <w:sz w:val="18"/>
        <w:szCs w:val="18"/>
      </w:rPr>
      <w:t>CRM Application for The Chai Shop &amp; Co</w:t>
    </w:r>
  </w:p>
</w:hdr>
</file>

<file path=word/header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000000"/>
        <w:sz w:val="18"/>
        <w:szCs w:val="18"/>
      </w:rPr>
      <w:t>CRM Application for The Chai Shop &amp; Co</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7"/>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080" w:hanging="36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nsid w:val="00000008"/>
    <w:multiLevelType w:val="hybridMultilevel"/>
    <w:tmpl w:val="00000000"/>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2">
    <w:nsid w:val="00000009"/>
    <w:multiLevelType w:val="hybridMultilevel"/>
    <w:tmpl w:val="00000000"/>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3">
    <w:nsid w:val="0000000A"/>
    <w:multiLevelType w:val="hybridMultilevel"/>
    <w:tmpl w:val="00000000"/>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pPr>
      <w:spacing w:before="240" w:after="200"/>
      <w:outlineLvl w:val="0"/>
    </w:pPr>
    <w:rPr>
      <w:rFonts w:ascii="Times New Roman" w:eastAsia="Times New Roman" w:cs="Times New Roman" w:hAnsi="Times New Roman"/>
      <w:b/>
      <w:bCs/>
      <w:color w:val="000000"/>
      <w:sz w:val="32"/>
      <w:szCs w:val="32"/>
    </w:rPr>
  </w:style>
  <w:style w:type="paragraph" w:customStyle="1" w:styleId="17">
    <w:name w:val="Heading 2"/>
    <w:pPr>
      <w:spacing w:before="240" w:after="140"/>
      <w:outlineLvl w:val="1"/>
    </w:pPr>
    <w:rPr>
      <w:rFonts w:ascii="Times New Roman" w:eastAsia="Times New Roman" w:cs="Times New Roman" w:hAnsi="Times New Roman"/>
      <w:b/>
      <w:bCs/>
      <w:color w:val="000000"/>
      <w:sz w:val="27"/>
      <w:szCs w:val="27"/>
    </w:rPr>
  </w:style>
  <w:style w:type="paragraph" w:customStyle="1" w:styleId="18">
    <w:name w:val="Heading 3"/>
    <w:pPr>
      <w:spacing w:before="180" w:after="100"/>
      <w:outlineLvl w:val="2"/>
    </w:pPr>
    <w:rPr>
      <w:rFonts w:ascii="Times New Roman" w:eastAsia="Times New Roman" w:cs="Times New Roman" w:hAnsi="Times New Roman"/>
      <w:b/>
      <w:bCs/>
      <w:i/>
      <w:iCs/>
      <w:color w:val="000000"/>
      <w:sz w:val="24"/>
      <w:szCs w:val="24"/>
    </w:rPr>
  </w:style>
  <w:style w:type="paragraph" w:customStyle="1" w:styleId="19">
    <w:name w:val="Heading 4"/>
    <w:rPr>
      <w:rFonts w:ascii="Times New Roman" w:eastAsia="Times New Roman" w:cs="Times New Roman" w:hAnsi="Times New Roman"/>
      <w:i/>
      <w:iCs/>
      <w:color w:val="2E74B5"/>
      <w:sz w:val="24"/>
      <w:szCs w:val="24"/>
    </w:rPr>
  </w:style>
  <w:style w:type="paragraph" w:customStyle="1" w:styleId="20">
    <w:name w:val="Heading 5"/>
    <w:rPr>
      <w:rFonts w:ascii="Times New Roman" w:eastAsia="Times New Roman" w:cs="Times New Roman" w:hAnsi="Times New Roman"/>
      <w:color w:val="2E74B5"/>
      <w:sz w:val="24"/>
      <w:szCs w:val="24"/>
    </w:rPr>
  </w:style>
  <w:style w:type="paragraph" w:customStyle="1" w:styleId="21">
    <w:name w:val="Heading 6"/>
    <w:rPr>
      <w:rFonts w:ascii="Times New Roman" w:eastAsia="Times New Roman" w:cs="Times New Roman" w:hAnsi="Times New Roman"/>
      <w:color w:val="1F4D78"/>
      <w:sz w:val="24"/>
      <w:szCs w:val="24"/>
    </w:rPr>
  </w:style>
  <w:style w:type="paragraph" w:styleId="22">
    <w:name w:val="Strong"/>
    <w:rPr>
      <w:rFonts w:ascii="Times New Roman" w:eastAsia="Times New Roman" w:cs="Times New Roman" w:hAnsi="Times New Roman"/>
      <w:b/>
      <w:bCs/>
      <w:sz w:val="24"/>
      <w:szCs w:val="24"/>
    </w:rPr>
  </w:style>
  <w:style w:type="paragraph" w:customStyle="1" w:styleId="23">
    <w:name w:val="List Paragraph"/>
    <w:rPr>
      <w:rFonts w:ascii="Times New Roman" w:eastAsia="Times New Roman" w:cs="Times New Roman" w:hAnsi="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styles" Target="styles.xml"/><Relationship Id="rId15" Type="http://schemas.openxmlformats.org/officeDocument/2006/relationships/numbering" Target="numbering.xml"/><Relationship Id="rId16" Type="http://schemas.openxmlformats.org/officeDocument/2006/relationships/fontTable" Target="fontTable.xml"/></Relationships>
</file>

<file path=docProps/app.xml><?xml version="1.0" encoding="utf-8"?>
<Properties xmlns="http://schemas.openxmlformats.org/officeDocument/2006/extended-properties">
  <Template>Normal.eit</Template>
  <TotalTime>11</TotalTime>
  <Application>Yozo_Office</Application>
  <Pages>51</Pages>
  <Words>8644</Words>
  <Characters>52359</Characters>
  <Lines>1702</Lines>
  <Paragraphs>1063</Paragraphs>
  <CharactersWithSpaces>60952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2026-09-24T04:16:03Z</dcterms:created>
  <dcterms:modified xsi:type="dcterms:W3CDTF">2026-09-24T02:00:05Z</dcterms:modified>
</cp:coreProperties>
</file>